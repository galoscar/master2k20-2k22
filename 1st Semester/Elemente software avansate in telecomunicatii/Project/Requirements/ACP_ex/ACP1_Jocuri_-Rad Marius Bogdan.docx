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72C3" w:rsidRDefault="00AD726B">
      <w:pPr>
        <w:spacing w:before="56"/>
        <w:ind w:left="1038" w:right="986" w:firstLine="146"/>
        <w:jc w:val="center"/>
        <w:rPr>
          <w:sz w:val="32"/>
          <w:szCs w:val="32"/>
        </w:rPr>
      </w:pPr>
      <w:r>
        <w:rPr>
          <w:b/>
          <w:spacing w:val="-2"/>
          <w:sz w:val="32"/>
          <w:szCs w:val="32"/>
        </w:rPr>
        <w:t>U</w:t>
      </w:r>
      <w:r>
        <w:rPr>
          <w:b/>
          <w:spacing w:val="-1"/>
          <w:sz w:val="32"/>
          <w:szCs w:val="32"/>
        </w:rPr>
        <w:t>n</w:t>
      </w:r>
      <w:r>
        <w:rPr>
          <w:b/>
          <w:spacing w:val="2"/>
          <w:sz w:val="32"/>
          <w:szCs w:val="32"/>
        </w:rPr>
        <w:t>i</w:t>
      </w:r>
      <w:r>
        <w:rPr>
          <w:b/>
          <w:spacing w:val="-2"/>
          <w:sz w:val="32"/>
          <w:szCs w:val="32"/>
        </w:rPr>
        <w:t>v</w:t>
      </w:r>
      <w:r>
        <w:rPr>
          <w:b/>
          <w:spacing w:val="1"/>
          <w:sz w:val="32"/>
          <w:szCs w:val="32"/>
        </w:rPr>
        <w:t>er</w:t>
      </w:r>
      <w:r>
        <w:rPr>
          <w:b/>
          <w:sz w:val="32"/>
          <w:szCs w:val="32"/>
        </w:rPr>
        <w:t>s</w:t>
      </w:r>
      <w:r>
        <w:rPr>
          <w:b/>
          <w:spacing w:val="1"/>
          <w:sz w:val="32"/>
          <w:szCs w:val="32"/>
        </w:rPr>
        <w:t>i</w:t>
      </w:r>
      <w:r>
        <w:rPr>
          <w:b/>
          <w:spacing w:val="-6"/>
          <w:sz w:val="32"/>
          <w:szCs w:val="32"/>
        </w:rPr>
        <w:t>t</w:t>
      </w:r>
      <w:r>
        <w:rPr>
          <w:b/>
          <w:spacing w:val="2"/>
          <w:sz w:val="32"/>
          <w:szCs w:val="32"/>
        </w:rPr>
        <w:t>a</w:t>
      </w:r>
      <w:r>
        <w:rPr>
          <w:b/>
          <w:spacing w:val="-2"/>
          <w:sz w:val="32"/>
          <w:szCs w:val="32"/>
        </w:rPr>
        <w:t>t</w:t>
      </w:r>
      <w:r>
        <w:rPr>
          <w:b/>
          <w:spacing w:val="-4"/>
          <w:sz w:val="32"/>
          <w:szCs w:val="32"/>
        </w:rPr>
        <w:t>e</w:t>
      </w:r>
      <w:r>
        <w:rPr>
          <w:b/>
          <w:sz w:val="32"/>
          <w:szCs w:val="32"/>
        </w:rPr>
        <w:t>a</w:t>
      </w:r>
      <w:r>
        <w:rPr>
          <w:b/>
          <w:spacing w:val="3"/>
          <w:sz w:val="32"/>
          <w:szCs w:val="32"/>
        </w:rPr>
        <w:t xml:space="preserve"> </w:t>
      </w:r>
      <w:r>
        <w:rPr>
          <w:b/>
          <w:spacing w:val="-2"/>
          <w:sz w:val="32"/>
          <w:szCs w:val="32"/>
        </w:rPr>
        <w:t>t</w:t>
      </w:r>
      <w:r>
        <w:rPr>
          <w:b/>
          <w:spacing w:val="1"/>
          <w:sz w:val="32"/>
          <w:szCs w:val="32"/>
        </w:rPr>
        <w:t>e</w:t>
      </w:r>
      <w:r>
        <w:rPr>
          <w:b/>
          <w:spacing w:val="-1"/>
          <w:sz w:val="32"/>
          <w:szCs w:val="32"/>
        </w:rPr>
        <w:t>h</w:t>
      </w:r>
      <w:r>
        <w:rPr>
          <w:b/>
          <w:spacing w:val="-6"/>
          <w:sz w:val="32"/>
          <w:szCs w:val="32"/>
        </w:rPr>
        <w:t>n</w:t>
      </w:r>
      <w:r>
        <w:rPr>
          <w:b/>
          <w:spacing w:val="2"/>
          <w:sz w:val="32"/>
          <w:szCs w:val="32"/>
        </w:rPr>
        <w:t>i</w:t>
      </w:r>
      <w:r>
        <w:rPr>
          <w:b/>
          <w:spacing w:val="-4"/>
          <w:sz w:val="32"/>
          <w:szCs w:val="32"/>
        </w:rPr>
        <w:t>c</w:t>
      </w:r>
      <w:r>
        <w:rPr>
          <w:b/>
          <w:sz w:val="32"/>
          <w:szCs w:val="32"/>
        </w:rPr>
        <w:t>ă</w:t>
      </w:r>
      <w:r>
        <w:rPr>
          <w:b/>
          <w:spacing w:val="3"/>
          <w:sz w:val="32"/>
          <w:szCs w:val="32"/>
        </w:rPr>
        <w:t xml:space="preserve"> </w:t>
      </w:r>
      <w:r>
        <w:rPr>
          <w:b/>
          <w:spacing w:val="-1"/>
          <w:sz w:val="32"/>
          <w:szCs w:val="32"/>
        </w:rPr>
        <w:t>d</w:t>
      </w:r>
      <w:r>
        <w:rPr>
          <w:b/>
          <w:spacing w:val="2"/>
          <w:sz w:val="32"/>
          <w:szCs w:val="32"/>
        </w:rPr>
        <w:t>i</w:t>
      </w:r>
      <w:r>
        <w:rPr>
          <w:b/>
          <w:sz w:val="32"/>
          <w:szCs w:val="32"/>
        </w:rPr>
        <w:t>n</w:t>
      </w:r>
      <w:r>
        <w:rPr>
          <w:b/>
          <w:spacing w:val="-5"/>
          <w:sz w:val="32"/>
          <w:szCs w:val="32"/>
        </w:rPr>
        <w:t xml:space="preserve"> </w:t>
      </w:r>
      <w:r>
        <w:rPr>
          <w:b/>
          <w:spacing w:val="-2"/>
          <w:sz w:val="32"/>
          <w:szCs w:val="32"/>
        </w:rPr>
        <w:t>C</w:t>
      </w:r>
      <w:r>
        <w:rPr>
          <w:b/>
          <w:spacing w:val="2"/>
          <w:sz w:val="32"/>
          <w:szCs w:val="32"/>
        </w:rPr>
        <w:t>l</w:t>
      </w:r>
      <w:r>
        <w:rPr>
          <w:b/>
          <w:spacing w:val="-1"/>
          <w:sz w:val="32"/>
          <w:szCs w:val="32"/>
        </w:rPr>
        <w:t>u</w:t>
      </w:r>
      <w:r>
        <w:rPr>
          <w:b/>
          <w:spacing w:val="5"/>
          <w:sz w:val="32"/>
          <w:szCs w:val="32"/>
        </w:rPr>
        <w:t>j</w:t>
      </w:r>
      <w:r>
        <w:rPr>
          <w:b/>
          <w:spacing w:val="-1"/>
          <w:sz w:val="32"/>
          <w:szCs w:val="32"/>
        </w:rPr>
        <w:t>-</w:t>
      </w:r>
      <w:r>
        <w:rPr>
          <w:b/>
          <w:spacing w:val="-2"/>
          <w:sz w:val="32"/>
          <w:szCs w:val="32"/>
        </w:rPr>
        <w:t>N</w:t>
      </w:r>
      <w:r>
        <w:rPr>
          <w:b/>
          <w:spacing w:val="2"/>
          <w:sz w:val="32"/>
          <w:szCs w:val="32"/>
        </w:rPr>
        <w:t>a</w:t>
      </w:r>
      <w:r>
        <w:rPr>
          <w:b/>
          <w:spacing w:val="-6"/>
          <w:sz w:val="32"/>
          <w:szCs w:val="32"/>
        </w:rPr>
        <w:t>p</w:t>
      </w:r>
      <w:r>
        <w:rPr>
          <w:b/>
          <w:spacing w:val="2"/>
          <w:sz w:val="32"/>
          <w:szCs w:val="32"/>
        </w:rPr>
        <w:t>o</w:t>
      </w:r>
      <w:r>
        <w:rPr>
          <w:b/>
          <w:spacing w:val="-4"/>
          <w:sz w:val="32"/>
          <w:szCs w:val="32"/>
        </w:rPr>
        <w:t>c</w:t>
      </w:r>
      <w:r>
        <w:rPr>
          <w:b/>
          <w:sz w:val="32"/>
          <w:szCs w:val="32"/>
        </w:rPr>
        <w:t>a F</w:t>
      </w:r>
      <w:r>
        <w:rPr>
          <w:b/>
          <w:spacing w:val="2"/>
          <w:sz w:val="32"/>
          <w:szCs w:val="32"/>
        </w:rPr>
        <w:t>a</w:t>
      </w:r>
      <w:r>
        <w:rPr>
          <w:b/>
          <w:spacing w:val="1"/>
          <w:sz w:val="32"/>
          <w:szCs w:val="32"/>
        </w:rPr>
        <w:t>c</w:t>
      </w:r>
      <w:r>
        <w:rPr>
          <w:b/>
          <w:spacing w:val="-6"/>
          <w:sz w:val="32"/>
          <w:szCs w:val="32"/>
        </w:rPr>
        <w:t>u</w:t>
      </w:r>
      <w:r>
        <w:rPr>
          <w:b/>
          <w:spacing w:val="2"/>
          <w:sz w:val="32"/>
          <w:szCs w:val="32"/>
        </w:rPr>
        <w:t>l</w:t>
      </w:r>
      <w:r>
        <w:rPr>
          <w:b/>
          <w:spacing w:val="-2"/>
          <w:sz w:val="32"/>
          <w:szCs w:val="32"/>
        </w:rPr>
        <w:t>t</w:t>
      </w:r>
      <w:r>
        <w:rPr>
          <w:b/>
          <w:spacing w:val="2"/>
          <w:sz w:val="32"/>
          <w:szCs w:val="32"/>
        </w:rPr>
        <w:t>a</w:t>
      </w:r>
      <w:r>
        <w:rPr>
          <w:b/>
          <w:spacing w:val="-2"/>
          <w:sz w:val="32"/>
          <w:szCs w:val="32"/>
        </w:rPr>
        <w:t>t</w:t>
      </w:r>
      <w:r>
        <w:rPr>
          <w:b/>
          <w:spacing w:val="-4"/>
          <w:sz w:val="32"/>
          <w:szCs w:val="32"/>
        </w:rPr>
        <w:t>e</w:t>
      </w:r>
      <w:r>
        <w:rPr>
          <w:b/>
          <w:sz w:val="32"/>
          <w:szCs w:val="32"/>
        </w:rPr>
        <w:t>a</w:t>
      </w:r>
      <w:r>
        <w:rPr>
          <w:b/>
          <w:spacing w:val="3"/>
          <w:sz w:val="32"/>
          <w:szCs w:val="32"/>
        </w:rPr>
        <w:t xml:space="preserve"> </w:t>
      </w:r>
      <w:r>
        <w:rPr>
          <w:b/>
          <w:spacing w:val="-6"/>
          <w:sz w:val="32"/>
          <w:szCs w:val="32"/>
        </w:rPr>
        <w:t>d</w:t>
      </w:r>
      <w:r>
        <w:rPr>
          <w:b/>
          <w:sz w:val="32"/>
          <w:szCs w:val="32"/>
        </w:rPr>
        <w:t>e</w:t>
      </w:r>
      <w:r>
        <w:rPr>
          <w:b/>
          <w:spacing w:val="-2"/>
          <w:sz w:val="32"/>
          <w:szCs w:val="32"/>
        </w:rPr>
        <w:t xml:space="preserve"> </w:t>
      </w:r>
      <w:r>
        <w:rPr>
          <w:b/>
          <w:spacing w:val="1"/>
          <w:sz w:val="32"/>
          <w:szCs w:val="32"/>
        </w:rPr>
        <w:t>E</w:t>
      </w:r>
      <w:r>
        <w:rPr>
          <w:b/>
          <w:spacing w:val="-3"/>
          <w:sz w:val="32"/>
          <w:szCs w:val="32"/>
        </w:rPr>
        <w:t>l</w:t>
      </w:r>
      <w:r>
        <w:rPr>
          <w:b/>
          <w:spacing w:val="1"/>
          <w:sz w:val="32"/>
          <w:szCs w:val="32"/>
        </w:rPr>
        <w:t>ec</w:t>
      </w:r>
      <w:r>
        <w:rPr>
          <w:b/>
          <w:spacing w:val="-2"/>
          <w:sz w:val="32"/>
          <w:szCs w:val="32"/>
        </w:rPr>
        <w:t>t</w:t>
      </w:r>
      <w:r>
        <w:rPr>
          <w:b/>
          <w:spacing w:val="-4"/>
          <w:sz w:val="32"/>
          <w:szCs w:val="32"/>
        </w:rPr>
        <w:t>r</w:t>
      </w:r>
      <w:r>
        <w:rPr>
          <w:b/>
          <w:spacing w:val="2"/>
          <w:sz w:val="32"/>
          <w:szCs w:val="32"/>
        </w:rPr>
        <w:t>o</w:t>
      </w:r>
      <w:r>
        <w:rPr>
          <w:b/>
          <w:spacing w:val="-1"/>
          <w:sz w:val="32"/>
          <w:szCs w:val="32"/>
        </w:rPr>
        <w:t>n</w:t>
      </w:r>
      <w:r>
        <w:rPr>
          <w:b/>
          <w:spacing w:val="-3"/>
          <w:sz w:val="32"/>
          <w:szCs w:val="32"/>
        </w:rPr>
        <w:t>i</w:t>
      </w:r>
      <w:r>
        <w:rPr>
          <w:b/>
          <w:spacing w:val="1"/>
          <w:sz w:val="32"/>
          <w:szCs w:val="32"/>
        </w:rPr>
        <w:t>c</w:t>
      </w:r>
      <w:r>
        <w:rPr>
          <w:b/>
          <w:spacing w:val="-2"/>
          <w:sz w:val="32"/>
          <w:szCs w:val="32"/>
        </w:rPr>
        <w:t>ă</w:t>
      </w:r>
      <w:proofErr w:type="gramStart"/>
      <w:r>
        <w:rPr>
          <w:b/>
          <w:spacing w:val="1"/>
          <w:sz w:val="32"/>
          <w:szCs w:val="32"/>
        </w:rPr>
        <w:t>,</w:t>
      </w:r>
      <w:r>
        <w:rPr>
          <w:b/>
          <w:spacing w:val="-3"/>
          <w:sz w:val="32"/>
          <w:szCs w:val="32"/>
        </w:rPr>
        <w:t>T</w:t>
      </w:r>
      <w:r>
        <w:rPr>
          <w:b/>
          <w:spacing w:val="1"/>
          <w:sz w:val="32"/>
          <w:szCs w:val="32"/>
        </w:rPr>
        <w:t>e</w:t>
      </w:r>
      <w:r>
        <w:rPr>
          <w:b/>
          <w:spacing w:val="-3"/>
          <w:sz w:val="32"/>
          <w:szCs w:val="32"/>
        </w:rPr>
        <w:t>l</w:t>
      </w:r>
      <w:r>
        <w:rPr>
          <w:b/>
          <w:spacing w:val="1"/>
          <w:sz w:val="32"/>
          <w:szCs w:val="32"/>
        </w:rPr>
        <w:t>e</w:t>
      </w:r>
      <w:r>
        <w:rPr>
          <w:b/>
          <w:spacing w:val="-4"/>
          <w:sz w:val="32"/>
          <w:szCs w:val="32"/>
        </w:rPr>
        <w:t>c</w:t>
      </w:r>
      <w:r>
        <w:rPr>
          <w:b/>
          <w:spacing w:val="2"/>
          <w:sz w:val="32"/>
          <w:szCs w:val="32"/>
        </w:rPr>
        <w:t>o</w:t>
      </w:r>
      <w:r>
        <w:rPr>
          <w:b/>
          <w:spacing w:val="-9"/>
          <w:sz w:val="32"/>
          <w:szCs w:val="32"/>
        </w:rPr>
        <w:t>m</w:t>
      </w:r>
      <w:r>
        <w:rPr>
          <w:b/>
          <w:spacing w:val="3"/>
          <w:sz w:val="32"/>
          <w:szCs w:val="32"/>
        </w:rPr>
        <w:t>u</w:t>
      </w:r>
      <w:r>
        <w:rPr>
          <w:b/>
          <w:spacing w:val="-1"/>
          <w:sz w:val="32"/>
          <w:szCs w:val="32"/>
        </w:rPr>
        <w:t>n</w:t>
      </w:r>
      <w:r>
        <w:rPr>
          <w:b/>
          <w:spacing w:val="2"/>
          <w:sz w:val="32"/>
          <w:szCs w:val="32"/>
        </w:rPr>
        <w:t>i</w:t>
      </w:r>
      <w:r>
        <w:rPr>
          <w:b/>
          <w:spacing w:val="1"/>
          <w:sz w:val="32"/>
          <w:szCs w:val="32"/>
        </w:rPr>
        <w:t>c</w:t>
      </w:r>
      <w:r>
        <w:rPr>
          <w:b/>
          <w:spacing w:val="2"/>
          <w:sz w:val="32"/>
          <w:szCs w:val="32"/>
        </w:rPr>
        <w:t>a</w:t>
      </w:r>
      <w:proofErr w:type="gramEnd"/>
      <w:r>
        <w:rPr>
          <w:b/>
          <w:spacing w:val="-6"/>
          <w:sz w:val="32"/>
          <w:szCs w:val="32"/>
        </w:rPr>
        <w:t>ț</w:t>
      </w:r>
      <w:r>
        <w:rPr>
          <w:b/>
          <w:spacing w:val="2"/>
          <w:sz w:val="32"/>
          <w:szCs w:val="32"/>
        </w:rPr>
        <w:t>i</w:t>
      </w:r>
      <w:r>
        <w:rPr>
          <w:b/>
          <w:sz w:val="32"/>
          <w:szCs w:val="32"/>
        </w:rPr>
        <w:t>i</w:t>
      </w:r>
      <w:r>
        <w:rPr>
          <w:b/>
          <w:spacing w:val="-2"/>
          <w:sz w:val="32"/>
          <w:szCs w:val="32"/>
        </w:rPr>
        <w:t xml:space="preserve"> </w:t>
      </w:r>
      <w:r>
        <w:rPr>
          <w:b/>
          <w:sz w:val="32"/>
          <w:szCs w:val="32"/>
        </w:rPr>
        <w:t xml:space="preserve">și </w:t>
      </w:r>
      <w:r>
        <w:rPr>
          <w:b/>
          <w:spacing w:val="1"/>
          <w:sz w:val="32"/>
          <w:szCs w:val="32"/>
        </w:rPr>
        <w:t>Te</w:t>
      </w:r>
      <w:r>
        <w:rPr>
          <w:b/>
          <w:spacing w:val="-1"/>
          <w:sz w:val="32"/>
          <w:szCs w:val="32"/>
        </w:rPr>
        <w:t>hn</w:t>
      </w:r>
      <w:r>
        <w:rPr>
          <w:b/>
          <w:spacing w:val="-2"/>
          <w:sz w:val="32"/>
          <w:szCs w:val="32"/>
        </w:rPr>
        <w:t>o</w:t>
      </w:r>
      <w:r>
        <w:rPr>
          <w:b/>
          <w:spacing w:val="-3"/>
          <w:sz w:val="32"/>
          <w:szCs w:val="32"/>
        </w:rPr>
        <w:t>l</w:t>
      </w:r>
      <w:r>
        <w:rPr>
          <w:b/>
          <w:spacing w:val="2"/>
          <w:sz w:val="32"/>
          <w:szCs w:val="32"/>
        </w:rPr>
        <w:t>o</w:t>
      </w:r>
      <w:r>
        <w:rPr>
          <w:b/>
          <w:spacing w:val="-2"/>
          <w:sz w:val="32"/>
          <w:szCs w:val="32"/>
        </w:rPr>
        <w:t>g</w:t>
      </w:r>
      <w:r>
        <w:rPr>
          <w:b/>
          <w:spacing w:val="2"/>
          <w:sz w:val="32"/>
          <w:szCs w:val="32"/>
        </w:rPr>
        <w:t>i</w:t>
      </w:r>
      <w:r>
        <w:rPr>
          <w:b/>
          <w:sz w:val="32"/>
          <w:szCs w:val="32"/>
        </w:rPr>
        <w:t>a</w:t>
      </w:r>
      <w:r>
        <w:rPr>
          <w:b/>
          <w:spacing w:val="-1"/>
          <w:sz w:val="32"/>
          <w:szCs w:val="32"/>
        </w:rPr>
        <w:t xml:space="preserve"> </w:t>
      </w:r>
      <w:r>
        <w:rPr>
          <w:b/>
          <w:sz w:val="32"/>
          <w:szCs w:val="32"/>
        </w:rPr>
        <w:t>I</w:t>
      </w:r>
      <w:r>
        <w:rPr>
          <w:b/>
          <w:spacing w:val="-6"/>
          <w:sz w:val="32"/>
          <w:szCs w:val="32"/>
        </w:rPr>
        <w:t>n</w:t>
      </w:r>
      <w:r>
        <w:rPr>
          <w:b/>
          <w:spacing w:val="3"/>
          <w:sz w:val="32"/>
          <w:szCs w:val="32"/>
        </w:rPr>
        <w:t>f</w:t>
      </w:r>
      <w:r>
        <w:rPr>
          <w:b/>
          <w:spacing w:val="-2"/>
          <w:sz w:val="32"/>
          <w:szCs w:val="32"/>
        </w:rPr>
        <w:t>o</w:t>
      </w:r>
      <w:r>
        <w:rPr>
          <w:b/>
          <w:spacing w:val="1"/>
          <w:sz w:val="32"/>
          <w:szCs w:val="32"/>
        </w:rPr>
        <w:t>r</w:t>
      </w:r>
      <w:r>
        <w:rPr>
          <w:b/>
          <w:spacing w:val="-9"/>
          <w:sz w:val="32"/>
          <w:szCs w:val="32"/>
        </w:rPr>
        <w:t>m</w:t>
      </w:r>
      <w:r>
        <w:rPr>
          <w:b/>
          <w:spacing w:val="2"/>
          <w:sz w:val="32"/>
          <w:szCs w:val="32"/>
        </w:rPr>
        <w:t>a</w:t>
      </w:r>
      <w:r>
        <w:rPr>
          <w:b/>
          <w:spacing w:val="-2"/>
          <w:sz w:val="32"/>
          <w:szCs w:val="32"/>
        </w:rPr>
        <w:t>ț</w:t>
      </w:r>
      <w:r>
        <w:rPr>
          <w:b/>
          <w:spacing w:val="2"/>
          <w:sz w:val="32"/>
          <w:szCs w:val="32"/>
        </w:rPr>
        <w:t>i</w:t>
      </w:r>
      <w:r>
        <w:rPr>
          <w:b/>
          <w:spacing w:val="1"/>
          <w:sz w:val="32"/>
          <w:szCs w:val="32"/>
        </w:rPr>
        <w:t>e</w:t>
      </w:r>
      <w:r>
        <w:rPr>
          <w:b/>
          <w:sz w:val="32"/>
          <w:szCs w:val="32"/>
        </w:rPr>
        <w:t>i</w:t>
      </w:r>
    </w:p>
    <w:p w:rsidR="004872C3" w:rsidRDefault="004872C3">
      <w:pPr>
        <w:spacing w:line="200" w:lineRule="exact"/>
      </w:pPr>
    </w:p>
    <w:p w:rsidR="004872C3" w:rsidRDefault="004872C3">
      <w:pPr>
        <w:spacing w:line="200" w:lineRule="exact"/>
      </w:pPr>
    </w:p>
    <w:p w:rsidR="004872C3" w:rsidRDefault="004872C3">
      <w:pPr>
        <w:spacing w:before="15" w:line="280" w:lineRule="exact"/>
        <w:rPr>
          <w:sz w:val="28"/>
          <w:szCs w:val="28"/>
        </w:rPr>
      </w:pPr>
    </w:p>
    <w:p w:rsidR="004872C3" w:rsidRDefault="00AD726B">
      <w:pPr>
        <w:ind w:left="120"/>
      </w:pPr>
      <w:r>
        <w:rPr>
          <w:b/>
          <w:spacing w:val="-2"/>
        </w:rPr>
        <w:t>Sp</w:t>
      </w:r>
      <w:r>
        <w:rPr>
          <w:b/>
          <w:spacing w:val="1"/>
          <w:w w:val="101"/>
        </w:rPr>
        <w:t>eci</w:t>
      </w:r>
      <w:r>
        <w:rPr>
          <w:b/>
          <w:spacing w:val="-5"/>
        </w:rPr>
        <w:t>a</w:t>
      </w:r>
      <w:r>
        <w:rPr>
          <w:b/>
          <w:spacing w:val="1"/>
          <w:w w:val="101"/>
        </w:rPr>
        <w:t>l</w:t>
      </w:r>
      <w:r>
        <w:rPr>
          <w:b/>
          <w:spacing w:val="-3"/>
          <w:w w:val="101"/>
        </w:rPr>
        <w:t>i</w:t>
      </w:r>
      <w:r>
        <w:rPr>
          <w:b/>
          <w:spacing w:val="1"/>
          <w:w w:val="101"/>
        </w:rPr>
        <w:t>z</w:t>
      </w:r>
      <w:r>
        <w:rPr>
          <w:b/>
        </w:rPr>
        <w:t>a</w:t>
      </w:r>
      <w:r>
        <w:rPr>
          <w:b/>
          <w:spacing w:val="-3"/>
        </w:rPr>
        <w:t>r</w:t>
      </w:r>
      <w:r>
        <w:rPr>
          <w:b/>
          <w:spacing w:val="1"/>
          <w:w w:val="101"/>
        </w:rPr>
        <w:t>e</w:t>
      </w:r>
      <w:r>
        <w:rPr>
          <w:b/>
        </w:rPr>
        <w:t>a:</w:t>
      </w:r>
    </w:p>
    <w:p w:rsidR="004872C3" w:rsidRDefault="00AD726B">
      <w:pPr>
        <w:spacing w:line="220" w:lineRule="exact"/>
        <w:ind w:left="120"/>
      </w:pPr>
      <w:r>
        <w:rPr>
          <w:spacing w:val="-2"/>
        </w:rPr>
        <w:t>M</w:t>
      </w:r>
      <w:r>
        <w:rPr>
          <w:spacing w:val="1"/>
        </w:rPr>
        <w:t>a</w:t>
      </w:r>
      <w:r>
        <w:rPr>
          <w:spacing w:val="-2"/>
        </w:rPr>
        <w:t>s</w:t>
      </w:r>
      <w:r>
        <w:rPr>
          <w:spacing w:val="1"/>
        </w:rPr>
        <w:t>t</w:t>
      </w:r>
      <w:r>
        <w:rPr>
          <w:spacing w:val="-3"/>
        </w:rPr>
        <w:t>e</w:t>
      </w:r>
      <w:r>
        <w:t>r:</w:t>
      </w:r>
      <w:r>
        <w:rPr>
          <w:spacing w:val="1"/>
        </w:rPr>
        <w:t xml:space="preserve"> T</w:t>
      </w:r>
      <w:r>
        <w:rPr>
          <w:spacing w:val="-8"/>
        </w:rPr>
        <w:t>e</w:t>
      </w:r>
      <w:r>
        <w:t>h</w:t>
      </w:r>
      <w:r>
        <w:rPr>
          <w:spacing w:val="5"/>
        </w:rPr>
        <w:t>n</w:t>
      </w:r>
      <w:r>
        <w:rPr>
          <w:spacing w:val="-5"/>
        </w:rPr>
        <w:t>o</w:t>
      </w:r>
      <w:r>
        <w:rPr>
          <w:spacing w:val="1"/>
        </w:rPr>
        <w:t>l</w:t>
      </w:r>
      <w:r>
        <w:rPr>
          <w:spacing w:val="-5"/>
        </w:rPr>
        <w:t>o</w:t>
      </w:r>
      <w:r>
        <w:t>g</w:t>
      </w:r>
      <w:r>
        <w:rPr>
          <w:spacing w:val="1"/>
        </w:rPr>
        <w:t>i</w:t>
      </w:r>
      <w:r>
        <w:t>i</w:t>
      </w:r>
      <w:r>
        <w:rPr>
          <w:spacing w:val="6"/>
        </w:rPr>
        <w:t xml:space="preserve"> </w:t>
      </w:r>
      <w:r>
        <w:rPr>
          <w:spacing w:val="-2"/>
        </w:rPr>
        <w:t>M</w:t>
      </w:r>
      <w:r>
        <w:rPr>
          <w:spacing w:val="-5"/>
        </w:rPr>
        <w:t>u</w:t>
      </w:r>
      <w:r>
        <w:rPr>
          <w:spacing w:val="1"/>
          <w:w w:val="101"/>
        </w:rPr>
        <w:t>l</w:t>
      </w:r>
      <w:r>
        <w:rPr>
          <w:spacing w:val="-3"/>
          <w:w w:val="101"/>
        </w:rPr>
        <w:t>t</w:t>
      </w:r>
      <w:r>
        <w:rPr>
          <w:spacing w:val="1"/>
          <w:w w:val="101"/>
        </w:rPr>
        <w:t>i</w:t>
      </w:r>
      <w:r>
        <w:rPr>
          <w:spacing w:val="1"/>
        </w:rPr>
        <w:t>m</w:t>
      </w:r>
      <w:r>
        <w:rPr>
          <w:spacing w:val="-3"/>
          <w:w w:val="101"/>
        </w:rPr>
        <w:t>e</w:t>
      </w:r>
      <w:r>
        <w:t>d</w:t>
      </w:r>
      <w:r>
        <w:rPr>
          <w:spacing w:val="-3"/>
        </w:rPr>
        <w:t>i</w:t>
      </w:r>
      <w:r>
        <w:rPr>
          <w:w w:val="101"/>
        </w:rPr>
        <w:t>a</w:t>
      </w:r>
    </w:p>
    <w:p w:rsidR="004872C3" w:rsidRDefault="004872C3">
      <w:pPr>
        <w:spacing w:before="10" w:line="180" w:lineRule="exact"/>
        <w:rPr>
          <w:sz w:val="18"/>
          <w:szCs w:val="18"/>
        </w:rPr>
      </w:pPr>
    </w:p>
    <w:p w:rsidR="004872C3" w:rsidRDefault="004872C3">
      <w:pPr>
        <w:spacing w:line="200" w:lineRule="exact"/>
      </w:pPr>
    </w:p>
    <w:p w:rsidR="004872C3" w:rsidRDefault="004872C3">
      <w:pPr>
        <w:spacing w:line="200" w:lineRule="exact"/>
      </w:pPr>
    </w:p>
    <w:p w:rsidR="004872C3" w:rsidRDefault="004872C3">
      <w:pPr>
        <w:spacing w:line="200" w:lineRule="exact"/>
      </w:pPr>
    </w:p>
    <w:p w:rsidR="004872C3" w:rsidRDefault="004872C3">
      <w:pPr>
        <w:spacing w:line="200" w:lineRule="exact"/>
      </w:pPr>
    </w:p>
    <w:p w:rsidR="004872C3" w:rsidRDefault="004872C3">
      <w:pPr>
        <w:spacing w:line="200" w:lineRule="exact"/>
      </w:pPr>
    </w:p>
    <w:p w:rsidR="004872C3" w:rsidRDefault="004872C3">
      <w:pPr>
        <w:spacing w:line="200" w:lineRule="exact"/>
      </w:pPr>
    </w:p>
    <w:p w:rsidR="004872C3" w:rsidRDefault="00952B75">
      <w:pPr>
        <w:spacing w:line="500" w:lineRule="exact"/>
        <w:ind w:left="2271" w:right="2208"/>
        <w:jc w:val="center"/>
        <w:rPr>
          <w:sz w:val="44"/>
          <w:szCs w:val="44"/>
        </w:rPr>
      </w:pPr>
      <w:r>
        <w:rPr>
          <w:b/>
          <w:spacing w:val="-2"/>
          <w:sz w:val="44"/>
          <w:szCs w:val="44"/>
        </w:rPr>
        <w:t>Aparitia si dezvoltarea jocurilor electronice</w:t>
      </w:r>
    </w:p>
    <w:p w:rsidR="004872C3" w:rsidRDefault="004872C3">
      <w:pPr>
        <w:spacing w:before="3" w:line="160" w:lineRule="exact"/>
        <w:rPr>
          <w:sz w:val="17"/>
          <w:szCs w:val="17"/>
        </w:rPr>
      </w:pPr>
    </w:p>
    <w:p w:rsidR="004872C3" w:rsidRDefault="004872C3">
      <w:pPr>
        <w:spacing w:line="200" w:lineRule="exact"/>
      </w:pPr>
    </w:p>
    <w:p w:rsidR="004872C3" w:rsidRDefault="004872C3">
      <w:pPr>
        <w:spacing w:line="200" w:lineRule="exact"/>
      </w:pPr>
    </w:p>
    <w:p w:rsidR="004872C3" w:rsidRDefault="004872C3">
      <w:pPr>
        <w:spacing w:line="200" w:lineRule="exact"/>
      </w:pPr>
    </w:p>
    <w:p w:rsidR="004872C3" w:rsidRDefault="004872C3">
      <w:pPr>
        <w:spacing w:line="200" w:lineRule="exact"/>
      </w:pPr>
    </w:p>
    <w:p w:rsidR="004872C3" w:rsidRDefault="004872C3">
      <w:pPr>
        <w:spacing w:line="200" w:lineRule="exact"/>
      </w:pPr>
    </w:p>
    <w:p w:rsidR="004872C3" w:rsidRDefault="004872C3">
      <w:pPr>
        <w:spacing w:line="200" w:lineRule="exact"/>
      </w:pPr>
    </w:p>
    <w:p w:rsidR="004872C3" w:rsidRDefault="00AD726B">
      <w:pPr>
        <w:ind w:left="873" w:right="808"/>
        <w:jc w:val="center"/>
        <w:rPr>
          <w:sz w:val="32"/>
          <w:szCs w:val="32"/>
        </w:rPr>
      </w:pPr>
      <w:r>
        <w:rPr>
          <w:spacing w:val="-2"/>
          <w:sz w:val="32"/>
          <w:szCs w:val="32"/>
        </w:rPr>
        <w:t>(</w:t>
      </w:r>
      <w:r>
        <w:rPr>
          <w:spacing w:val="-7"/>
          <w:sz w:val="32"/>
          <w:szCs w:val="32"/>
        </w:rPr>
        <w:t>A</w:t>
      </w:r>
      <w:r>
        <w:rPr>
          <w:spacing w:val="1"/>
          <w:sz w:val="32"/>
          <w:szCs w:val="32"/>
        </w:rPr>
        <w:t>c</w:t>
      </w:r>
      <w:r>
        <w:rPr>
          <w:spacing w:val="2"/>
          <w:sz w:val="32"/>
          <w:szCs w:val="32"/>
        </w:rPr>
        <w:t>ti</w:t>
      </w:r>
      <w:r>
        <w:rPr>
          <w:spacing w:val="-2"/>
          <w:sz w:val="32"/>
          <w:szCs w:val="32"/>
        </w:rPr>
        <w:t>v</w:t>
      </w:r>
      <w:r>
        <w:rPr>
          <w:spacing w:val="2"/>
          <w:sz w:val="32"/>
          <w:szCs w:val="32"/>
        </w:rPr>
        <w:t>it</w:t>
      </w:r>
      <w:r>
        <w:rPr>
          <w:spacing w:val="-4"/>
          <w:sz w:val="32"/>
          <w:szCs w:val="32"/>
        </w:rPr>
        <w:t>a</w:t>
      </w:r>
      <w:r>
        <w:rPr>
          <w:spacing w:val="2"/>
          <w:sz w:val="32"/>
          <w:szCs w:val="32"/>
        </w:rPr>
        <w:t>t</w:t>
      </w:r>
      <w:r>
        <w:rPr>
          <w:sz w:val="32"/>
          <w:szCs w:val="32"/>
        </w:rPr>
        <w:t>e</w:t>
      </w:r>
      <w:r>
        <w:rPr>
          <w:spacing w:val="-2"/>
          <w:sz w:val="32"/>
          <w:szCs w:val="32"/>
        </w:rPr>
        <w:t xml:space="preserve"> </w:t>
      </w:r>
      <w:r>
        <w:rPr>
          <w:spacing w:val="2"/>
          <w:sz w:val="32"/>
          <w:szCs w:val="32"/>
        </w:rPr>
        <w:t>d</w:t>
      </w:r>
      <w:r>
        <w:rPr>
          <w:sz w:val="32"/>
          <w:szCs w:val="32"/>
        </w:rPr>
        <w:t>e</w:t>
      </w:r>
      <w:r>
        <w:rPr>
          <w:spacing w:val="-2"/>
          <w:sz w:val="32"/>
          <w:szCs w:val="32"/>
        </w:rPr>
        <w:t xml:space="preserve"> </w:t>
      </w:r>
      <w:r>
        <w:rPr>
          <w:spacing w:val="1"/>
          <w:sz w:val="32"/>
          <w:szCs w:val="32"/>
        </w:rPr>
        <w:t>c</w:t>
      </w:r>
      <w:r>
        <w:rPr>
          <w:spacing w:val="-4"/>
          <w:sz w:val="32"/>
          <w:szCs w:val="32"/>
        </w:rPr>
        <w:t>e</w:t>
      </w:r>
      <w:r>
        <w:rPr>
          <w:spacing w:val="-2"/>
          <w:sz w:val="32"/>
          <w:szCs w:val="32"/>
        </w:rPr>
        <w:t>r</w:t>
      </w:r>
      <w:r>
        <w:rPr>
          <w:spacing w:val="1"/>
          <w:sz w:val="32"/>
          <w:szCs w:val="32"/>
        </w:rPr>
        <w:t>c</w:t>
      </w:r>
      <w:r>
        <w:rPr>
          <w:spacing w:val="-4"/>
          <w:sz w:val="32"/>
          <w:szCs w:val="32"/>
        </w:rPr>
        <w:t>e</w:t>
      </w:r>
      <w:r>
        <w:rPr>
          <w:spacing w:val="2"/>
          <w:sz w:val="32"/>
          <w:szCs w:val="32"/>
        </w:rPr>
        <w:t>t</w:t>
      </w:r>
      <w:r>
        <w:rPr>
          <w:spacing w:val="1"/>
          <w:sz w:val="32"/>
          <w:szCs w:val="32"/>
        </w:rPr>
        <w:t>a</w:t>
      </w:r>
      <w:r>
        <w:rPr>
          <w:spacing w:val="-2"/>
          <w:sz w:val="32"/>
          <w:szCs w:val="32"/>
        </w:rPr>
        <w:t>r</w:t>
      </w:r>
      <w:r>
        <w:rPr>
          <w:sz w:val="32"/>
          <w:szCs w:val="32"/>
        </w:rPr>
        <w:t>e</w:t>
      </w:r>
      <w:r>
        <w:rPr>
          <w:spacing w:val="-2"/>
          <w:sz w:val="32"/>
          <w:szCs w:val="32"/>
        </w:rPr>
        <w:t xml:space="preserve"> </w:t>
      </w:r>
      <w:r>
        <w:rPr>
          <w:sz w:val="32"/>
          <w:szCs w:val="32"/>
        </w:rPr>
        <w:t>și</w:t>
      </w:r>
      <w:r>
        <w:rPr>
          <w:spacing w:val="-2"/>
          <w:sz w:val="32"/>
          <w:szCs w:val="32"/>
        </w:rPr>
        <w:t xml:space="preserve"> </w:t>
      </w:r>
      <w:r>
        <w:rPr>
          <w:spacing w:val="2"/>
          <w:sz w:val="32"/>
          <w:szCs w:val="32"/>
        </w:rPr>
        <w:t>p</w:t>
      </w:r>
      <w:r>
        <w:rPr>
          <w:spacing w:val="-2"/>
          <w:sz w:val="32"/>
          <w:szCs w:val="32"/>
        </w:rPr>
        <w:t>ro</w:t>
      </w:r>
      <w:r>
        <w:rPr>
          <w:spacing w:val="2"/>
          <w:sz w:val="32"/>
          <w:szCs w:val="32"/>
        </w:rPr>
        <w:t>i</w:t>
      </w:r>
      <w:r>
        <w:rPr>
          <w:spacing w:val="-4"/>
          <w:sz w:val="32"/>
          <w:szCs w:val="32"/>
        </w:rPr>
        <w:t>e</w:t>
      </w:r>
      <w:r>
        <w:rPr>
          <w:spacing w:val="1"/>
          <w:sz w:val="32"/>
          <w:szCs w:val="32"/>
        </w:rPr>
        <w:t>c</w:t>
      </w:r>
      <w:r>
        <w:rPr>
          <w:spacing w:val="-3"/>
          <w:sz w:val="32"/>
          <w:szCs w:val="32"/>
        </w:rPr>
        <w:t>t</w:t>
      </w:r>
      <w:r>
        <w:rPr>
          <w:spacing w:val="1"/>
          <w:sz w:val="32"/>
          <w:szCs w:val="32"/>
        </w:rPr>
        <w:t>a</w:t>
      </w:r>
      <w:r>
        <w:rPr>
          <w:spacing w:val="-2"/>
          <w:sz w:val="32"/>
          <w:szCs w:val="32"/>
        </w:rPr>
        <w:t>r</w:t>
      </w:r>
      <w:r>
        <w:rPr>
          <w:sz w:val="32"/>
          <w:szCs w:val="32"/>
        </w:rPr>
        <w:t>e</w:t>
      </w:r>
      <w:r>
        <w:rPr>
          <w:spacing w:val="4"/>
          <w:sz w:val="32"/>
          <w:szCs w:val="32"/>
        </w:rPr>
        <w:t xml:space="preserve"> </w:t>
      </w:r>
      <w:r>
        <w:rPr>
          <w:spacing w:val="-1"/>
          <w:sz w:val="32"/>
          <w:szCs w:val="32"/>
        </w:rPr>
        <w:t>S</w:t>
      </w:r>
      <w:r>
        <w:rPr>
          <w:spacing w:val="-4"/>
          <w:sz w:val="32"/>
          <w:szCs w:val="32"/>
        </w:rPr>
        <w:t>e</w:t>
      </w:r>
      <w:r>
        <w:rPr>
          <w:sz w:val="32"/>
          <w:szCs w:val="32"/>
        </w:rPr>
        <w:t>m</w:t>
      </w:r>
      <w:r>
        <w:rPr>
          <w:spacing w:val="-4"/>
          <w:sz w:val="32"/>
          <w:szCs w:val="32"/>
        </w:rPr>
        <w:t>e</w:t>
      </w:r>
      <w:r>
        <w:rPr>
          <w:sz w:val="32"/>
          <w:szCs w:val="32"/>
        </w:rPr>
        <w:t>s</w:t>
      </w:r>
      <w:r>
        <w:rPr>
          <w:spacing w:val="1"/>
          <w:sz w:val="32"/>
          <w:szCs w:val="32"/>
        </w:rPr>
        <w:t>t</w:t>
      </w:r>
      <w:r>
        <w:rPr>
          <w:spacing w:val="-2"/>
          <w:sz w:val="32"/>
          <w:szCs w:val="32"/>
        </w:rPr>
        <w:t>r</w:t>
      </w:r>
      <w:r>
        <w:rPr>
          <w:spacing w:val="2"/>
          <w:sz w:val="32"/>
          <w:szCs w:val="32"/>
        </w:rPr>
        <w:t>u</w:t>
      </w:r>
      <w:r>
        <w:rPr>
          <w:sz w:val="32"/>
          <w:szCs w:val="32"/>
        </w:rPr>
        <w:t>l</w:t>
      </w:r>
      <w:r>
        <w:rPr>
          <w:spacing w:val="-2"/>
          <w:sz w:val="32"/>
          <w:szCs w:val="32"/>
        </w:rPr>
        <w:t xml:space="preserve"> </w:t>
      </w:r>
      <w:r>
        <w:rPr>
          <w:spacing w:val="4"/>
          <w:sz w:val="32"/>
          <w:szCs w:val="32"/>
        </w:rPr>
        <w:t>1</w:t>
      </w:r>
      <w:r>
        <w:rPr>
          <w:sz w:val="32"/>
          <w:szCs w:val="32"/>
        </w:rPr>
        <w:t>)</w:t>
      </w:r>
    </w:p>
    <w:p w:rsidR="004872C3" w:rsidRDefault="004872C3">
      <w:pPr>
        <w:spacing w:before="5" w:line="160" w:lineRule="exact"/>
        <w:rPr>
          <w:sz w:val="17"/>
          <w:szCs w:val="17"/>
        </w:rPr>
      </w:pPr>
    </w:p>
    <w:p w:rsidR="004872C3" w:rsidRDefault="004872C3">
      <w:pPr>
        <w:spacing w:line="200" w:lineRule="exact"/>
      </w:pPr>
    </w:p>
    <w:p w:rsidR="004872C3" w:rsidRDefault="004872C3">
      <w:pPr>
        <w:spacing w:before="4" w:line="120" w:lineRule="exact"/>
        <w:rPr>
          <w:sz w:val="12"/>
          <w:szCs w:val="12"/>
        </w:rPr>
      </w:pPr>
    </w:p>
    <w:p w:rsidR="004872C3" w:rsidRDefault="004872C3">
      <w:pPr>
        <w:spacing w:line="200" w:lineRule="exact"/>
      </w:pPr>
    </w:p>
    <w:p w:rsidR="004872C3" w:rsidRDefault="004872C3">
      <w:pPr>
        <w:spacing w:line="200" w:lineRule="exact"/>
      </w:pPr>
    </w:p>
    <w:p w:rsidR="004872C3" w:rsidRDefault="004872C3">
      <w:pPr>
        <w:spacing w:line="200" w:lineRule="exact"/>
      </w:pPr>
    </w:p>
    <w:p w:rsidR="004872C3" w:rsidRDefault="004872C3">
      <w:pPr>
        <w:spacing w:line="200" w:lineRule="exact"/>
      </w:pPr>
    </w:p>
    <w:p w:rsidR="004872C3" w:rsidRDefault="004872C3">
      <w:pPr>
        <w:spacing w:line="200" w:lineRule="exact"/>
      </w:pPr>
    </w:p>
    <w:p w:rsidR="004872C3" w:rsidRDefault="004872C3">
      <w:pPr>
        <w:spacing w:line="200" w:lineRule="exact"/>
      </w:pPr>
    </w:p>
    <w:p w:rsidR="004872C3" w:rsidRDefault="004872C3">
      <w:pPr>
        <w:spacing w:line="200" w:lineRule="exact"/>
      </w:pPr>
    </w:p>
    <w:p w:rsidR="004872C3" w:rsidRDefault="004872C3">
      <w:pPr>
        <w:spacing w:line="200" w:lineRule="exact"/>
      </w:pPr>
    </w:p>
    <w:p w:rsidR="004872C3" w:rsidRDefault="004872C3">
      <w:pPr>
        <w:spacing w:line="200" w:lineRule="exact"/>
      </w:pPr>
    </w:p>
    <w:p w:rsidR="004872C3" w:rsidRDefault="00AD726B">
      <w:pPr>
        <w:ind w:left="398" w:right="295" w:hanging="24"/>
      </w:pPr>
      <w:proofErr w:type="gramStart"/>
      <w:r>
        <w:rPr>
          <w:b/>
          <w:spacing w:val="-3"/>
        </w:rPr>
        <w:t>P</w:t>
      </w:r>
      <w:r>
        <w:rPr>
          <w:b/>
          <w:spacing w:val="1"/>
        </w:rPr>
        <w:t>r</w:t>
      </w:r>
      <w:r>
        <w:rPr>
          <w:b/>
          <w:spacing w:val="-5"/>
        </w:rPr>
        <w:t>o</w:t>
      </w:r>
      <w:r>
        <w:rPr>
          <w:b/>
        </w:rPr>
        <w:t>f</w:t>
      </w:r>
      <w:r>
        <w:rPr>
          <w:b/>
          <w:spacing w:val="2"/>
        </w:rPr>
        <w:t>e</w:t>
      </w:r>
      <w:r>
        <w:rPr>
          <w:b/>
          <w:spacing w:val="-2"/>
        </w:rPr>
        <w:t>s</w:t>
      </w:r>
      <w:r>
        <w:rPr>
          <w:b/>
          <w:spacing w:val="-5"/>
        </w:rPr>
        <w:t>o</w:t>
      </w:r>
      <w:r>
        <w:rPr>
          <w:b/>
          <w:spacing w:val="1"/>
        </w:rPr>
        <w:t>r</w:t>
      </w:r>
      <w:r>
        <w:rPr>
          <w:b/>
        </w:rPr>
        <w:t xml:space="preserve">,                                                                                          </w:t>
      </w:r>
      <w:r>
        <w:rPr>
          <w:b/>
          <w:spacing w:val="46"/>
        </w:rPr>
        <w:t xml:space="preserve"> </w:t>
      </w:r>
      <w:r>
        <w:rPr>
          <w:b/>
          <w:spacing w:val="-2"/>
        </w:rPr>
        <w:t>S</w:t>
      </w:r>
      <w:r>
        <w:rPr>
          <w:b/>
        </w:rPr>
        <w:t>t</w:t>
      </w:r>
      <w:r>
        <w:rPr>
          <w:b/>
          <w:spacing w:val="-6"/>
        </w:rPr>
        <w:t>u</w:t>
      </w:r>
      <w:r>
        <w:rPr>
          <w:b/>
          <w:spacing w:val="-2"/>
        </w:rPr>
        <w:t>d</w:t>
      </w:r>
      <w:r>
        <w:rPr>
          <w:b/>
          <w:spacing w:val="1"/>
        </w:rPr>
        <w:t>e</w:t>
      </w:r>
      <w:r>
        <w:rPr>
          <w:b/>
          <w:spacing w:val="-2"/>
        </w:rPr>
        <w:t>n</w:t>
      </w:r>
      <w:r>
        <w:rPr>
          <w:b/>
        </w:rPr>
        <w:t>t</w:t>
      </w:r>
      <w:r>
        <w:rPr>
          <w:b/>
          <w:spacing w:val="5"/>
        </w:rPr>
        <w:t xml:space="preserve"> </w:t>
      </w:r>
      <w:r>
        <w:rPr>
          <w:b/>
          <w:spacing w:val="-5"/>
        </w:rPr>
        <w:t>m</w:t>
      </w:r>
      <w:r>
        <w:rPr>
          <w:b/>
        </w:rPr>
        <w:t>a</w:t>
      </w:r>
      <w:r>
        <w:rPr>
          <w:b/>
          <w:spacing w:val="-2"/>
        </w:rPr>
        <w:t>s</w:t>
      </w:r>
      <w:r>
        <w:rPr>
          <w:b/>
        </w:rPr>
        <w:t>t</w:t>
      </w:r>
      <w:r>
        <w:rPr>
          <w:b/>
          <w:spacing w:val="2"/>
        </w:rPr>
        <w:t>e</w:t>
      </w:r>
      <w:r>
        <w:rPr>
          <w:b/>
          <w:spacing w:val="1"/>
          <w:w w:val="101"/>
        </w:rPr>
        <w:t>r</w:t>
      </w:r>
      <w:r>
        <w:rPr>
          <w:b/>
        </w:rPr>
        <w:t>a</w:t>
      </w:r>
      <w:r>
        <w:rPr>
          <w:b/>
          <w:spacing w:val="-2"/>
        </w:rPr>
        <w:t>n</w:t>
      </w:r>
      <w:r>
        <w:rPr>
          <w:b/>
          <w:spacing w:val="-6"/>
        </w:rPr>
        <w:t>d</w:t>
      </w:r>
      <w:r>
        <w:rPr>
          <w:b/>
        </w:rPr>
        <w:t xml:space="preserve">, </w:t>
      </w:r>
      <w:r>
        <w:rPr>
          <w:b/>
          <w:spacing w:val="-3"/>
        </w:rPr>
        <w:t>P</w:t>
      </w:r>
      <w:r>
        <w:rPr>
          <w:b/>
          <w:spacing w:val="1"/>
        </w:rPr>
        <w:t>r</w:t>
      </w:r>
      <w:r>
        <w:rPr>
          <w:b/>
          <w:spacing w:val="-5"/>
        </w:rPr>
        <w:t>o</w:t>
      </w:r>
      <w:r>
        <w:rPr>
          <w:b/>
        </w:rPr>
        <w:t>f</w:t>
      </w:r>
      <w:r>
        <w:rPr>
          <w:b/>
          <w:spacing w:val="2"/>
        </w:rPr>
        <w:t>.</w:t>
      </w:r>
      <w:r>
        <w:rPr>
          <w:b/>
          <w:spacing w:val="-2"/>
        </w:rPr>
        <w:t>D</w:t>
      </w:r>
      <w:r>
        <w:rPr>
          <w:b/>
          <w:spacing w:val="1"/>
        </w:rPr>
        <w:t>r</w:t>
      </w:r>
      <w:r>
        <w:rPr>
          <w:b/>
          <w:spacing w:val="2"/>
        </w:rPr>
        <w:t>.</w:t>
      </w:r>
      <w:r>
        <w:rPr>
          <w:b/>
          <w:spacing w:val="-2"/>
        </w:rPr>
        <w:t>In</w:t>
      </w:r>
      <w:r>
        <w:rPr>
          <w:b/>
        </w:rPr>
        <w:t>g.</w:t>
      </w:r>
      <w:proofErr w:type="gramEnd"/>
      <w:r>
        <w:rPr>
          <w:b/>
          <w:spacing w:val="2"/>
        </w:rPr>
        <w:t xml:space="preserve"> </w:t>
      </w:r>
      <w:r w:rsidR="00952B75">
        <w:rPr>
          <w:b/>
        </w:rPr>
        <w:t>Mircea Vaida</w:t>
      </w:r>
      <w:r>
        <w:rPr>
          <w:b/>
        </w:rPr>
        <w:t xml:space="preserve">                              </w:t>
      </w:r>
      <w:r w:rsidR="00952B75">
        <w:rPr>
          <w:b/>
        </w:rPr>
        <w:t xml:space="preserve">                             </w:t>
      </w:r>
      <w:r>
        <w:rPr>
          <w:b/>
          <w:spacing w:val="-2"/>
        </w:rPr>
        <w:t>In</w:t>
      </w:r>
      <w:r>
        <w:rPr>
          <w:b/>
          <w:spacing w:val="-5"/>
        </w:rPr>
        <w:t>g</w:t>
      </w:r>
      <w:r>
        <w:rPr>
          <w:b/>
          <w:spacing w:val="3"/>
        </w:rPr>
        <w:t>.</w:t>
      </w:r>
      <w:r w:rsidR="00952B75">
        <w:rPr>
          <w:b/>
        </w:rPr>
        <w:t>Marius Bogdan Rad</w:t>
      </w:r>
    </w:p>
    <w:p w:rsidR="004872C3" w:rsidRDefault="004872C3">
      <w:pPr>
        <w:spacing w:before="8" w:line="160" w:lineRule="exact"/>
        <w:rPr>
          <w:sz w:val="17"/>
          <w:szCs w:val="17"/>
        </w:rPr>
      </w:pPr>
    </w:p>
    <w:p w:rsidR="004872C3" w:rsidRDefault="004872C3">
      <w:pPr>
        <w:spacing w:line="200" w:lineRule="exact"/>
      </w:pPr>
    </w:p>
    <w:p w:rsidR="004872C3" w:rsidRDefault="004872C3">
      <w:pPr>
        <w:spacing w:line="200" w:lineRule="exact"/>
      </w:pPr>
    </w:p>
    <w:p w:rsidR="004872C3" w:rsidRDefault="004872C3">
      <w:pPr>
        <w:spacing w:line="200" w:lineRule="exact"/>
      </w:pPr>
    </w:p>
    <w:p w:rsidR="004872C3" w:rsidRDefault="004872C3">
      <w:pPr>
        <w:spacing w:line="200" w:lineRule="exact"/>
      </w:pPr>
    </w:p>
    <w:p w:rsidR="004872C3" w:rsidRDefault="004872C3">
      <w:pPr>
        <w:spacing w:line="200" w:lineRule="exact"/>
      </w:pPr>
    </w:p>
    <w:p w:rsidR="004872C3" w:rsidRDefault="004872C3">
      <w:pPr>
        <w:spacing w:line="200" w:lineRule="exact"/>
      </w:pPr>
    </w:p>
    <w:p w:rsidR="004872C3" w:rsidRDefault="00952B75">
      <w:pPr>
        <w:ind w:left="3854" w:right="3791"/>
        <w:jc w:val="center"/>
        <w:sectPr w:rsidR="004872C3">
          <w:pgSz w:w="9980" w:h="14180"/>
          <w:pgMar w:top="1100" w:right="1000" w:bottom="280" w:left="860" w:header="720" w:footer="720" w:gutter="0"/>
          <w:cols w:space="720"/>
        </w:sectPr>
      </w:pPr>
      <w:r>
        <w:rPr>
          <w:b/>
        </w:rPr>
        <w:t>2016</w:t>
      </w:r>
    </w:p>
    <w:p w:rsidR="004872C3" w:rsidRDefault="004872C3">
      <w:pPr>
        <w:spacing w:line="200" w:lineRule="exact"/>
      </w:pPr>
    </w:p>
    <w:p w:rsidR="004872C3" w:rsidRDefault="004872C3">
      <w:pPr>
        <w:spacing w:line="200" w:lineRule="exact"/>
      </w:pPr>
    </w:p>
    <w:p w:rsidR="004872C3" w:rsidRDefault="004872C3">
      <w:pPr>
        <w:spacing w:line="200" w:lineRule="exact"/>
      </w:pPr>
    </w:p>
    <w:p w:rsidR="004872C3" w:rsidRDefault="004872C3">
      <w:pPr>
        <w:spacing w:line="200" w:lineRule="exact"/>
      </w:pPr>
    </w:p>
    <w:p w:rsidR="004872C3" w:rsidRDefault="004872C3" w:rsidP="004E6CDB">
      <w:pPr>
        <w:spacing w:before="12" w:line="240" w:lineRule="exact"/>
        <w:rPr>
          <w:sz w:val="24"/>
          <w:szCs w:val="24"/>
        </w:rPr>
      </w:pPr>
    </w:p>
    <w:p w:rsidR="004872C3" w:rsidRDefault="00952B75" w:rsidP="004E6CDB">
      <w:pPr>
        <w:spacing w:before="20"/>
        <w:ind w:left="1196" w:right="1205"/>
        <w:rPr>
          <w:sz w:val="32"/>
          <w:szCs w:val="32"/>
        </w:rPr>
      </w:pPr>
      <w:r>
        <w:rPr>
          <w:spacing w:val="-2"/>
          <w:sz w:val="32"/>
          <w:szCs w:val="32"/>
        </w:rPr>
        <w:t>Aparitia si dezvoltarea jocurilor electronice</w:t>
      </w:r>
    </w:p>
    <w:p w:rsidR="004872C3" w:rsidRDefault="004872C3" w:rsidP="004E6CDB">
      <w:pPr>
        <w:spacing w:before="9" w:line="140" w:lineRule="exact"/>
        <w:rPr>
          <w:sz w:val="15"/>
          <w:szCs w:val="15"/>
        </w:rPr>
      </w:pPr>
    </w:p>
    <w:p w:rsidR="004872C3" w:rsidRDefault="004872C3" w:rsidP="004E6CDB">
      <w:pPr>
        <w:spacing w:line="200" w:lineRule="exact"/>
      </w:pPr>
    </w:p>
    <w:p w:rsidR="004872C3" w:rsidRDefault="004872C3" w:rsidP="004E6CDB">
      <w:pPr>
        <w:spacing w:before="9" w:line="100" w:lineRule="exact"/>
        <w:rPr>
          <w:sz w:val="11"/>
          <w:szCs w:val="11"/>
        </w:rPr>
      </w:pPr>
    </w:p>
    <w:p w:rsidR="004872C3" w:rsidRDefault="004872C3" w:rsidP="004E6CDB">
      <w:pPr>
        <w:spacing w:line="200" w:lineRule="exact"/>
      </w:pPr>
    </w:p>
    <w:p w:rsidR="004872C3" w:rsidRDefault="004872C3" w:rsidP="004E6CDB">
      <w:pPr>
        <w:spacing w:before="7" w:line="140" w:lineRule="exact"/>
        <w:rPr>
          <w:sz w:val="14"/>
          <w:szCs w:val="14"/>
        </w:rPr>
      </w:pPr>
    </w:p>
    <w:p w:rsidR="004872C3" w:rsidRDefault="004872C3" w:rsidP="004E6CDB">
      <w:pPr>
        <w:spacing w:line="200" w:lineRule="exact"/>
      </w:pPr>
    </w:p>
    <w:p w:rsidR="004872C3" w:rsidRPr="00C173F5" w:rsidRDefault="00C173F5" w:rsidP="00C173F5">
      <w:pPr>
        <w:rPr>
          <w:sz w:val="28"/>
          <w:szCs w:val="28"/>
        </w:rPr>
      </w:pPr>
      <w:r>
        <w:rPr>
          <w:b/>
          <w:spacing w:val="2"/>
          <w:sz w:val="28"/>
          <w:szCs w:val="28"/>
        </w:rPr>
        <w:t xml:space="preserve">1. </w:t>
      </w:r>
      <w:r w:rsidR="00AD726B" w:rsidRPr="00C173F5">
        <w:rPr>
          <w:b/>
          <w:spacing w:val="2"/>
          <w:sz w:val="28"/>
          <w:szCs w:val="28"/>
        </w:rPr>
        <w:t>I</w:t>
      </w:r>
      <w:r w:rsidR="00AD726B" w:rsidRPr="00C173F5">
        <w:rPr>
          <w:b/>
          <w:spacing w:val="-6"/>
          <w:sz w:val="28"/>
          <w:szCs w:val="28"/>
        </w:rPr>
        <w:t>n</w:t>
      </w:r>
      <w:r w:rsidR="00AD726B" w:rsidRPr="00C173F5">
        <w:rPr>
          <w:b/>
          <w:spacing w:val="-1"/>
          <w:sz w:val="28"/>
          <w:szCs w:val="28"/>
        </w:rPr>
        <w:t>t</w:t>
      </w:r>
      <w:r w:rsidR="00AD726B" w:rsidRPr="00C173F5">
        <w:rPr>
          <w:b/>
          <w:spacing w:val="6"/>
          <w:sz w:val="28"/>
          <w:szCs w:val="28"/>
        </w:rPr>
        <w:t>r</w:t>
      </w:r>
      <w:r w:rsidR="00AD726B" w:rsidRPr="00C173F5">
        <w:rPr>
          <w:b/>
          <w:spacing w:val="-5"/>
          <w:sz w:val="28"/>
          <w:szCs w:val="28"/>
        </w:rPr>
        <w:t>o</w:t>
      </w:r>
      <w:r w:rsidR="00AD726B" w:rsidRPr="00C173F5">
        <w:rPr>
          <w:b/>
          <w:spacing w:val="3"/>
          <w:sz w:val="28"/>
          <w:szCs w:val="28"/>
        </w:rPr>
        <w:t>d</w:t>
      </w:r>
      <w:r w:rsidR="00952B75" w:rsidRPr="00C173F5">
        <w:rPr>
          <w:b/>
          <w:spacing w:val="-6"/>
          <w:sz w:val="28"/>
          <w:szCs w:val="28"/>
        </w:rPr>
        <w:t>ucere</w:t>
      </w:r>
    </w:p>
    <w:p w:rsidR="004872C3" w:rsidRDefault="004872C3" w:rsidP="004E6CDB">
      <w:pPr>
        <w:spacing w:before="1" w:line="180" w:lineRule="exact"/>
        <w:rPr>
          <w:sz w:val="18"/>
          <w:szCs w:val="18"/>
        </w:rPr>
      </w:pPr>
    </w:p>
    <w:p w:rsidR="00952B75" w:rsidRPr="004E6CDB" w:rsidRDefault="00952B75" w:rsidP="004E6CDB">
      <w:pPr>
        <w:ind w:left="153" w:right="76" w:firstLine="283"/>
        <w:rPr>
          <w:sz w:val="24"/>
          <w:szCs w:val="24"/>
        </w:rPr>
      </w:pPr>
      <w:proofErr w:type="gramStart"/>
      <w:r w:rsidRPr="004E6CDB">
        <w:rPr>
          <w:sz w:val="24"/>
          <w:szCs w:val="24"/>
        </w:rPr>
        <w:t>Dezvoltarea tehnologiilor informatice moderne a determinat apariția primelor programe de calculator axate pe divertisment.</w:t>
      </w:r>
      <w:proofErr w:type="gramEnd"/>
      <w:r w:rsidRPr="004E6CDB">
        <w:rPr>
          <w:sz w:val="24"/>
          <w:szCs w:val="24"/>
        </w:rPr>
        <w:t xml:space="preserve"> Dacă jocul de calculator </w:t>
      </w:r>
      <w:proofErr w:type="gramStart"/>
      <w:r w:rsidRPr="004E6CDB">
        <w:rPr>
          <w:sz w:val="24"/>
          <w:szCs w:val="24"/>
        </w:rPr>
        <w:t>este</w:t>
      </w:r>
      <w:proofErr w:type="gramEnd"/>
      <w:r w:rsidRPr="004E6CDB">
        <w:rPr>
          <w:sz w:val="24"/>
          <w:szCs w:val="24"/>
        </w:rPr>
        <w:t xml:space="preserve"> o creație a ultimelor decenii, jocul cu formă de petrecere a timpului liber, în mod agreabil este o realitate cu adevărat milenară.</w:t>
      </w:r>
    </w:p>
    <w:p w:rsidR="00952B75" w:rsidRPr="004E6CDB" w:rsidRDefault="00952B75" w:rsidP="004E6CDB">
      <w:pPr>
        <w:ind w:left="153" w:right="76" w:firstLine="283"/>
        <w:rPr>
          <w:sz w:val="24"/>
          <w:szCs w:val="24"/>
        </w:rPr>
      </w:pPr>
      <w:proofErr w:type="gramStart"/>
      <w:r w:rsidRPr="004E6CDB">
        <w:rPr>
          <w:sz w:val="24"/>
          <w:szCs w:val="24"/>
        </w:rPr>
        <w:t>Drumul deschis de cuceririle tehnico-ștințifice, evoluția modernă a societății umane, fenomenul de globalizare au creat permisele dezvoltării și expansiunii industriei divertismentului la scară planetară.</w:t>
      </w:r>
      <w:proofErr w:type="gramEnd"/>
      <w:r w:rsidRPr="004E6CDB">
        <w:rPr>
          <w:sz w:val="24"/>
          <w:szCs w:val="24"/>
        </w:rPr>
        <w:t xml:space="preserve"> Omul contemporan are nevoie de </w:t>
      </w:r>
      <w:proofErr w:type="gramStart"/>
      <w:r w:rsidRPr="004E6CDB">
        <w:rPr>
          <w:sz w:val="24"/>
          <w:szCs w:val="24"/>
        </w:rPr>
        <w:t>un</w:t>
      </w:r>
      <w:proofErr w:type="gramEnd"/>
      <w:r w:rsidRPr="004E6CDB">
        <w:rPr>
          <w:sz w:val="24"/>
          <w:szCs w:val="24"/>
        </w:rPr>
        <w:t xml:space="preserve"> spațiu de manifestare axat pe forme de refulare cotidiană. Jocul generează o formulă de acțiune individuală, dincolo de bariere sociale concrete, dar principalul efect este actul de divertisment oferit de diversele categorii de acest gen</w:t>
      </w:r>
      <w:proofErr w:type="gramStart"/>
      <w:r w:rsidRPr="004E6CDB">
        <w:rPr>
          <w:sz w:val="24"/>
          <w:szCs w:val="24"/>
        </w:rPr>
        <w:t>.[</w:t>
      </w:r>
      <w:proofErr w:type="gramEnd"/>
      <w:r w:rsidRPr="004E6CDB">
        <w:rPr>
          <w:sz w:val="24"/>
          <w:szCs w:val="24"/>
        </w:rPr>
        <w:t>1]</w:t>
      </w:r>
    </w:p>
    <w:p w:rsidR="00952B75" w:rsidRPr="004E6CDB" w:rsidRDefault="00952B75" w:rsidP="004E6CDB">
      <w:pPr>
        <w:ind w:left="153" w:right="76" w:firstLine="283"/>
        <w:rPr>
          <w:sz w:val="24"/>
          <w:szCs w:val="24"/>
          <w:lang w:val="ro-RO"/>
        </w:rPr>
      </w:pPr>
      <w:r w:rsidRPr="004E6CDB">
        <w:rPr>
          <w:sz w:val="24"/>
          <w:szCs w:val="24"/>
        </w:rPr>
        <w:t>Omul contemporan se reg</w:t>
      </w:r>
      <w:r w:rsidRPr="004E6CDB">
        <w:rPr>
          <w:sz w:val="24"/>
          <w:szCs w:val="24"/>
          <w:lang w:val="ro-RO"/>
        </w:rPr>
        <w:t>ăsește in joc, cu alte cuvinte, un joc permite libertatea de manifestare dar mai ales posibilitatea de a avea sau atinge acele valor, obiective și particularități de viață care nu sunt satisfăcute în lumea reală.</w:t>
      </w:r>
    </w:p>
    <w:p w:rsidR="004872C3" w:rsidRPr="004E6CDB" w:rsidRDefault="004872C3" w:rsidP="004E6CDB">
      <w:pPr>
        <w:spacing w:before="8" w:line="140" w:lineRule="exact"/>
        <w:rPr>
          <w:sz w:val="24"/>
          <w:szCs w:val="24"/>
        </w:rPr>
      </w:pPr>
    </w:p>
    <w:p w:rsidR="004872C3" w:rsidRDefault="004872C3" w:rsidP="004E6CDB">
      <w:pPr>
        <w:spacing w:line="200" w:lineRule="exact"/>
      </w:pPr>
    </w:p>
    <w:p w:rsidR="004872C3" w:rsidRDefault="00C173F5" w:rsidP="004E6CDB">
      <w:pPr>
        <w:ind w:left="153"/>
        <w:rPr>
          <w:sz w:val="28"/>
          <w:szCs w:val="28"/>
        </w:rPr>
      </w:pPr>
      <w:r>
        <w:rPr>
          <w:b/>
          <w:sz w:val="28"/>
          <w:szCs w:val="28"/>
        </w:rPr>
        <w:t xml:space="preserve">2. </w:t>
      </w:r>
      <w:r w:rsidR="00CE29DE">
        <w:rPr>
          <w:b/>
          <w:sz w:val="28"/>
          <w:szCs w:val="28"/>
        </w:rPr>
        <w:t>Apariția primelor jocuri</w:t>
      </w:r>
    </w:p>
    <w:p w:rsidR="00CE29DE" w:rsidRDefault="00CE29DE" w:rsidP="004E6CDB">
      <w:pPr>
        <w:rPr>
          <w:sz w:val="24"/>
          <w:szCs w:val="24"/>
        </w:rPr>
      </w:pPr>
    </w:p>
    <w:p w:rsidR="004872C3" w:rsidRDefault="004872C3" w:rsidP="004E6CDB">
      <w:pPr>
        <w:spacing w:before="9" w:line="160" w:lineRule="exact"/>
        <w:rPr>
          <w:sz w:val="17"/>
          <w:szCs w:val="17"/>
        </w:rPr>
      </w:pPr>
    </w:p>
    <w:p w:rsidR="004872C3" w:rsidRPr="004E6CDB" w:rsidRDefault="00CE29DE" w:rsidP="004E6CDB">
      <w:pPr>
        <w:spacing w:before="4"/>
        <w:rPr>
          <w:spacing w:val="-2"/>
          <w:sz w:val="24"/>
          <w:szCs w:val="24"/>
        </w:rPr>
      </w:pPr>
      <w:r w:rsidRPr="004E6CDB">
        <w:rPr>
          <w:spacing w:val="-2"/>
          <w:sz w:val="24"/>
          <w:szCs w:val="24"/>
        </w:rPr>
        <w:t xml:space="preserve">        In 1889, in perioada cand Japonia inca trecea prin epoca Meijii, care a servit ca inspiratie pentru o serie enorma de filme de success, desene animate, carti si jocuri, un tanar antreprenor de vreo 30 de ani pe numele de Fusajiro Yamauchi pune bazele companiei Marufuku, </w:t>
      </w:r>
      <w:proofErr w:type="gramStart"/>
      <w:r w:rsidRPr="004E6CDB">
        <w:rPr>
          <w:spacing w:val="-2"/>
          <w:sz w:val="24"/>
          <w:szCs w:val="24"/>
        </w:rPr>
        <w:t>producator</w:t>
      </w:r>
      <w:proofErr w:type="gramEnd"/>
      <w:r w:rsidRPr="004E6CDB">
        <w:rPr>
          <w:spacing w:val="-2"/>
          <w:sz w:val="24"/>
          <w:szCs w:val="24"/>
        </w:rPr>
        <w:t xml:space="preserve"> de carti de joc tradionale japoneze. La acea vreme compania avea doar doua magazine, unul in Kyoto si celalat in Osaka, si a devenit </w:t>
      </w:r>
      <w:proofErr w:type="gramStart"/>
      <w:r w:rsidRPr="004E6CDB">
        <w:rPr>
          <w:spacing w:val="-2"/>
          <w:sz w:val="24"/>
          <w:szCs w:val="24"/>
        </w:rPr>
        <w:t>un</w:t>
      </w:r>
      <w:proofErr w:type="gramEnd"/>
      <w:r w:rsidRPr="004E6CDB">
        <w:rPr>
          <w:spacing w:val="-2"/>
          <w:sz w:val="24"/>
          <w:szCs w:val="24"/>
        </w:rPr>
        <w:t xml:space="preserve"> success enorm.</w:t>
      </w:r>
      <w:r w:rsidR="00C737CC" w:rsidRPr="004E6CDB">
        <w:rPr>
          <w:spacing w:val="-2"/>
          <w:sz w:val="24"/>
          <w:szCs w:val="24"/>
        </w:rPr>
        <w:t xml:space="preserve"> </w:t>
      </w:r>
      <w:proofErr w:type="gramStart"/>
      <w:r w:rsidR="00C737CC" w:rsidRPr="004E6CDB">
        <w:rPr>
          <w:spacing w:val="-2"/>
          <w:sz w:val="24"/>
          <w:szCs w:val="24"/>
        </w:rPr>
        <w:t>Doi ani mai tarziu, compania isi schimba numele in Nintendo Koppai, expresia Nintendo.</w:t>
      </w:r>
      <w:proofErr w:type="gramEnd"/>
      <w:r w:rsidR="00C737CC" w:rsidRPr="004E6CDB">
        <w:rPr>
          <w:spacing w:val="-2"/>
          <w:sz w:val="24"/>
          <w:szCs w:val="24"/>
        </w:rPr>
        <w:t xml:space="preserve"> Aceasta afacere de familie isi </w:t>
      </w:r>
      <w:proofErr w:type="gramStart"/>
      <w:r w:rsidR="00C737CC" w:rsidRPr="004E6CDB">
        <w:rPr>
          <w:spacing w:val="-2"/>
          <w:sz w:val="24"/>
          <w:szCs w:val="24"/>
        </w:rPr>
        <w:t>va</w:t>
      </w:r>
      <w:proofErr w:type="gramEnd"/>
      <w:r w:rsidR="00C737CC" w:rsidRPr="004E6CDB">
        <w:rPr>
          <w:spacing w:val="-2"/>
          <w:sz w:val="24"/>
          <w:szCs w:val="24"/>
        </w:rPr>
        <w:t xml:space="preserve"> continua drumul prin conducerea lui Hiroshi Yamauchi, stranepotul fondatorului, caruia i se adduce creditul de a transforma Nintendo de la cel mai mare producator de carti de joc la unul dintre cei mai mari producatori de jocuri de pe glob.</w:t>
      </w:r>
    </w:p>
    <w:p w:rsidR="00C737CC" w:rsidRPr="004E6CDB" w:rsidRDefault="00C737CC" w:rsidP="004E6CDB">
      <w:pPr>
        <w:spacing w:before="4"/>
        <w:rPr>
          <w:spacing w:val="-2"/>
          <w:sz w:val="24"/>
          <w:szCs w:val="24"/>
        </w:rPr>
      </w:pPr>
      <w:r w:rsidRPr="004E6CDB">
        <w:rPr>
          <w:spacing w:val="-2"/>
          <w:sz w:val="24"/>
          <w:szCs w:val="24"/>
        </w:rPr>
        <w:t xml:space="preserve">        In 1891, </w:t>
      </w:r>
      <w:proofErr w:type="gramStart"/>
      <w:r w:rsidRPr="004E6CDB">
        <w:rPr>
          <w:spacing w:val="-2"/>
          <w:sz w:val="24"/>
          <w:szCs w:val="24"/>
        </w:rPr>
        <w:t>un</w:t>
      </w:r>
      <w:proofErr w:type="gramEnd"/>
      <w:r w:rsidRPr="004E6CDB">
        <w:rPr>
          <w:spacing w:val="-2"/>
          <w:sz w:val="24"/>
          <w:szCs w:val="24"/>
        </w:rPr>
        <w:t xml:space="preserve"> oarecare Gerard Philips, care poarta doar o mica legatura cu gigantul industrial Royal Philips Electronics, va pune bazele unei companii producatoare de lampi incadescente si alte produse electrice in Olanda. Firma </w:t>
      </w:r>
      <w:proofErr w:type="gramStart"/>
      <w:r w:rsidRPr="004E6CDB">
        <w:rPr>
          <w:spacing w:val="-2"/>
          <w:sz w:val="24"/>
          <w:szCs w:val="24"/>
        </w:rPr>
        <w:t>va</w:t>
      </w:r>
      <w:proofErr w:type="gramEnd"/>
      <w:r w:rsidRPr="004E6CDB">
        <w:rPr>
          <w:spacing w:val="-2"/>
          <w:sz w:val="24"/>
          <w:szCs w:val="24"/>
        </w:rPr>
        <w:t xml:space="preserve"> da in cele din urma pietei consola Cdi. Era o consola realizata sub licentiere, compania avand </w:t>
      </w:r>
      <w:proofErr w:type="gramStart"/>
      <w:r w:rsidRPr="004E6CDB">
        <w:rPr>
          <w:spacing w:val="-2"/>
          <w:sz w:val="24"/>
          <w:szCs w:val="24"/>
        </w:rPr>
        <w:t>in  portofoliu</w:t>
      </w:r>
      <w:proofErr w:type="gramEnd"/>
      <w:r w:rsidRPr="004E6CDB">
        <w:rPr>
          <w:spacing w:val="-2"/>
          <w:sz w:val="24"/>
          <w:szCs w:val="24"/>
        </w:rPr>
        <w:t xml:space="preserve"> si doua jocuri marca Nintendo, si anume Zelda si Mario. Succeusl nu a fost cel scontat, din cauza pretului prea mare si a problemelor de interfata de utilizare. </w:t>
      </w:r>
      <w:r w:rsidR="00DC7772">
        <w:rPr>
          <w:spacing w:val="-2"/>
          <w:sz w:val="24"/>
          <w:szCs w:val="24"/>
        </w:rPr>
        <w:t>[1]</w:t>
      </w:r>
    </w:p>
    <w:p w:rsidR="00C737CC" w:rsidRDefault="00C737CC" w:rsidP="004E6CDB">
      <w:pPr>
        <w:spacing w:before="4"/>
        <w:rPr>
          <w:spacing w:val="-2"/>
        </w:rPr>
      </w:pPr>
    </w:p>
    <w:p w:rsidR="00C737CC" w:rsidRDefault="00E252C0" w:rsidP="004E6CDB">
      <w:pPr>
        <w:spacing w:before="4"/>
        <w:rPr>
          <w:spacing w:val="-2"/>
        </w:rPr>
      </w:pPr>
      <w:r>
        <w:rPr>
          <w:b/>
          <w:noProof/>
          <w:sz w:val="28"/>
          <w:szCs w:val="28"/>
        </w:rPr>
        <w:lastRenderedPageBreak/>
        <w:drawing>
          <wp:anchor distT="0" distB="0" distL="114300" distR="114300" simplePos="0" relativeHeight="251580928" behindDoc="1" locked="0" layoutInCell="1" allowOverlap="1">
            <wp:simplePos x="0" y="0"/>
            <wp:positionH relativeFrom="column">
              <wp:posOffset>4038600</wp:posOffset>
            </wp:positionH>
            <wp:positionV relativeFrom="paragraph">
              <wp:posOffset>-63500</wp:posOffset>
            </wp:positionV>
            <wp:extent cx="1518285" cy="1399540"/>
            <wp:effectExtent l="0" t="0" r="0" b="0"/>
            <wp:wrapTight wrapText="bothSides">
              <wp:wrapPolygon edited="0">
                <wp:start x="0" y="0"/>
                <wp:lineTo x="0" y="21169"/>
                <wp:lineTo x="21410" y="21169"/>
                <wp:lineTo x="21410" y="0"/>
                <wp:lineTo x="0" y="0"/>
              </wp:wrapPolygon>
            </wp:wrapTight>
            <wp:docPr id="2" name="Picture 16" descr="3D, Alcom, Atari, Bell, Commodore,console, Final Fantasy, First-person shooter, Go, Hana Sukkiri Melody, internet, istoria jocurilor, istoria jocurilor video, Japonia, jocuri, jocuri video, Magnavox, Mario, Matchbox, Meiji, MIT, Nintendo, Panasonic, real-time strategy, Role Playing Games, Sony, Spacewa, Splinter Cell, Technics, tennis for two, Tokyo, tranzistori, Video, Zel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D, Alcom, Atari, Bell, Commodore,console, Final Fantasy, First-person shooter, Go, Hana Sukkiri Melody, internet, istoria jocurilor, istoria jocurilor video, Japonia, jocuri, jocuri video, Magnavox, Mario, Matchbox, Meiji, MIT, Nintendo, Panasonic, real-time strategy, Role Playing Games, Sony, Spacewa, Splinter Cell, Technics, tennis for two, Tokyo, tranzistori, Video, Zelda"/>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18285" cy="1399540"/>
                    </a:xfrm>
                    <a:prstGeom prst="rect">
                      <a:avLst/>
                    </a:prstGeom>
                    <a:noFill/>
                    <a:ln w="9525">
                      <a:noFill/>
                      <a:miter lim="800000"/>
                      <a:headEnd/>
                      <a:tailEnd/>
                    </a:ln>
                  </pic:spPr>
                </pic:pic>
              </a:graphicData>
            </a:graphic>
          </wp:anchor>
        </w:drawing>
      </w:r>
    </w:p>
    <w:p w:rsidR="00C737CC" w:rsidRDefault="004E6CDB" w:rsidP="004E6CDB">
      <w:pPr>
        <w:spacing w:before="4"/>
        <w:rPr>
          <w:sz w:val="24"/>
          <w:szCs w:val="24"/>
        </w:rPr>
      </w:pPr>
      <w:r>
        <w:rPr>
          <w:sz w:val="24"/>
          <w:szCs w:val="24"/>
        </w:rPr>
        <w:t xml:space="preserve">   </w:t>
      </w:r>
      <w:r w:rsidR="00C737CC" w:rsidRPr="004E6CDB">
        <w:rPr>
          <w:sz w:val="24"/>
          <w:szCs w:val="24"/>
        </w:rPr>
        <w:t xml:space="preserve">Konosuke Matsushita, asa-zisul zeu al managementului, dupa cum mai este numit de unii japonezi, pune bazele Matsushita Electric Housewares Manufacturing Works in anul 1918 impreuna cu sotia, cumnatul si cativa asistenti in subsolul casei sale. </w:t>
      </w:r>
      <w:proofErr w:type="gramStart"/>
      <w:r w:rsidR="00C737CC" w:rsidRPr="004E6CDB">
        <w:rPr>
          <w:sz w:val="24"/>
          <w:szCs w:val="24"/>
        </w:rPr>
        <w:t>Va</w:t>
      </w:r>
      <w:proofErr w:type="gramEnd"/>
      <w:r w:rsidR="00C737CC" w:rsidRPr="004E6CDB">
        <w:rPr>
          <w:sz w:val="24"/>
          <w:szCs w:val="24"/>
        </w:rPr>
        <w:t xml:space="preserve"> lucre timp de 70 de ani pentru a adduce pe lume gigantii tehnici Pan</w:t>
      </w:r>
      <w:r w:rsidR="00D07BEA" w:rsidRPr="004E6CDB">
        <w:rPr>
          <w:sz w:val="24"/>
          <w:szCs w:val="24"/>
        </w:rPr>
        <w:t>asonic, Technics si Quasar</w:t>
      </w:r>
      <w:r w:rsidR="00C737CC" w:rsidRPr="004E6CDB">
        <w:rPr>
          <w:sz w:val="24"/>
          <w:szCs w:val="24"/>
        </w:rPr>
        <w:t xml:space="preserve">. Celebra consola 3DO, care la vremea respectiva incerca </w:t>
      </w:r>
      <w:proofErr w:type="gramStart"/>
      <w:r w:rsidR="00C737CC" w:rsidRPr="004E6CDB">
        <w:rPr>
          <w:sz w:val="24"/>
          <w:szCs w:val="24"/>
        </w:rPr>
        <w:t>sa</w:t>
      </w:r>
      <w:proofErr w:type="gramEnd"/>
      <w:r w:rsidR="00C737CC" w:rsidRPr="004E6CDB">
        <w:rPr>
          <w:sz w:val="24"/>
          <w:szCs w:val="24"/>
        </w:rPr>
        <w:t xml:space="preserve"> devanseze prin grafica si putere bruta, un nou mediu de stocare si anume CD-ul si Full Motion Video. </w:t>
      </w:r>
      <w:proofErr w:type="gramStart"/>
      <w:r w:rsidR="00C737CC" w:rsidRPr="004E6CDB">
        <w:rPr>
          <w:sz w:val="24"/>
          <w:szCs w:val="24"/>
        </w:rPr>
        <w:t>Consola realizata in parteneriat cu o firma tanara pe atunci, Electronic Arts.</w:t>
      </w:r>
      <w:proofErr w:type="gramEnd"/>
      <w:r w:rsidR="00C737CC" w:rsidRPr="004E6CDB">
        <w:rPr>
          <w:sz w:val="24"/>
          <w:szCs w:val="24"/>
        </w:rPr>
        <w:t xml:space="preserve"> Printre altele, la noi tocmai se vinde un televizor Panasonic FullHd 3D care, sunt </w:t>
      </w:r>
      <w:proofErr w:type="gramStart"/>
      <w:r w:rsidR="00C737CC" w:rsidRPr="004E6CDB">
        <w:rPr>
          <w:sz w:val="24"/>
          <w:szCs w:val="24"/>
        </w:rPr>
        <w:t>singur ,</w:t>
      </w:r>
      <w:proofErr w:type="gramEnd"/>
      <w:r w:rsidR="00C737CC" w:rsidRPr="004E6CDB">
        <w:rPr>
          <w:sz w:val="24"/>
          <w:szCs w:val="24"/>
        </w:rPr>
        <w:t xml:space="preserve"> e dorit de orige gamer cu o consola sau chiar fara.</w:t>
      </w:r>
    </w:p>
    <w:p w:rsidR="004E6CDB" w:rsidRPr="004E6CDB" w:rsidRDefault="004E6CDB" w:rsidP="004E6CDB">
      <w:pPr>
        <w:spacing w:before="4"/>
        <w:rPr>
          <w:spacing w:val="-2"/>
        </w:rPr>
      </w:pPr>
    </w:p>
    <w:p w:rsidR="00C737CC" w:rsidRPr="004E6CDB" w:rsidRDefault="00C737CC" w:rsidP="004E6CDB">
      <w:pPr>
        <w:ind w:left="153"/>
        <w:rPr>
          <w:sz w:val="24"/>
          <w:szCs w:val="24"/>
        </w:rPr>
      </w:pPr>
      <w:r w:rsidRPr="004E6CDB">
        <w:rPr>
          <w:rFonts w:ascii="Arial" w:hAnsi="Arial" w:cs="Arial"/>
          <w:noProof/>
          <w:color w:val="000000"/>
          <w:sz w:val="24"/>
          <w:szCs w:val="24"/>
        </w:rPr>
        <w:drawing>
          <wp:anchor distT="0" distB="0" distL="114300" distR="114300" simplePos="0" relativeHeight="251552256" behindDoc="1" locked="0" layoutInCell="1" allowOverlap="1">
            <wp:simplePos x="0" y="0"/>
            <wp:positionH relativeFrom="column">
              <wp:posOffset>4267200</wp:posOffset>
            </wp:positionH>
            <wp:positionV relativeFrom="paragraph">
              <wp:posOffset>2052955</wp:posOffset>
            </wp:positionV>
            <wp:extent cx="1428750" cy="1905000"/>
            <wp:effectExtent l="0" t="0" r="0" b="0"/>
            <wp:wrapTight wrapText="bothSides">
              <wp:wrapPolygon edited="0">
                <wp:start x="0" y="0"/>
                <wp:lineTo x="0" y="21384"/>
                <wp:lineTo x="21312" y="21384"/>
                <wp:lineTo x="21312" y="0"/>
                <wp:lineTo x="0" y="0"/>
              </wp:wrapPolygon>
            </wp:wrapTight>
            <wp:docPr id="19" name="Picture 19" descr="3D, Alcom, Atari, Bell, Commodore,console, Final Fantasy, First-person shooter, Go, Hana Sukkiri Melody, internet, istoria jocurilor, istoria jocurilor video, Japonia, jocuri, jocuri video, Magnavox, Mario, Matchbox, Meiji, MIT, Nintendo, Panasonic, real-time strategy, Role Playing Games, Sony, Spacewa, Splinter Cell, Technics, tennis for two, Tokyo, tranzistori, Video, Zelda">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3D, Alcom, Atari, Bell, Commodore,console, Final Fantasy, First-person shooter, Go, Hana Sukkiri Melody, internet, istoria jocurilor, istoria jocurilor video, Japonia, jocuri, jocuri video, Magnavox, Mario, Matchbox, Meiji, MIT, Nintendo, Panasonic, real-time strategy, Role Playing Games, Sony, Spacewa, Splinter Cell, Technics, tennis for two, Tokyo, tranzistori, Video, Zelda">
                      <a:hlinkClick r:id="rId9"/>
                    </pic:cNvPr>
                    <pic:cNvPicPr>
                      <a:picLocks noChangeAspect="1" noChangeArrowheads="1"/>
                    </pic:cNvPicPr>
                  </pic:nvPicPr>
                  <pic:blipFill>
                    <a:blip r:embed="rId10" cstate="print"/>
                    <a:srcRect/>
                    <a:stretch>
                      <a:fillRect/>
                    </a:stretch>
                  </pic:blipFill>
                  <pic:spPr bwMode="auto">
                    <a:xfrm>
                      <a:off x="0" y="0"/>
                      <a:ext cx="1428750" cy="1905000"/>
                    </a:xfrm>
                    <a:prstGeom prst="rect">
                      <a:avLst/>
                    </a:prstGeom>
                    <a:noFill/>
                    <a:ln w="9525">
                      <a:noFill/>
                      <a:miter lim="800000"/>
                      <a:headEnd/>
                      <a:tailEnd/>
                    </a:ln>
                  </pic:spPr>
                </pic:pic>
              </a:graphicData>
            </a:graphic>
          </wp:anchor>
        </w:drawing>
      </w:r>
      <w:r w:rsidRPr="004E6CDB">
        <w:rPr>
          <w:rFonts w:ascii="Arial" w:hAnsi="Arial" w:cs="Arial"/>
          <w:color w:val="000000"/>
          <w:sz w:val="24"/>
          <w:szCs w:val="24"/>
          <w:shd w:val="clear" w:color="auto" w:fill="FFFFFF"/>
        </w:rPr>
        <w:t xml:space="preserve">       </w:t>
      </w:r>
      <w:proofErr w:type="gramStart"/>
      <w:r w:rsidRPr="004E6CDB">
        <w:rPr>
          <w:color w:val="000000"/>
          <w:sz w:val="24"/>
          <w:szCs w:val="24"/>
          <w:shd w:val="clear" w:color="auto" w:fill="FFFFFF"/>
        </w:rPr>
        <w:t>Prin 1945, intr-un atelier de garaj, doi americani, Harold „Matt” Matson si Elliot Handler, lucrau de zor pentru a produce rame fotografice.</w:t>
      </w:r>
      <w:proofErr w:type="gramEnd"/>
      <w:r w:rsidRPr="004E6CDB">
        <w:rPr>
          <w:color w:val="000000"/>
          <w:sz w:val="24"/>
          <w:szCs w:val="24"/>
          <w:shd w:val="clear" w:color="auto" w:fill="FFFFFF"/>
        </w:rPr>
        <w:t xml:space="preserve"> </w:t>
      </w:r>
      <w:proofErr w:type="gramStart"/>
      <w:r w:rsidRPr="004E6CDB">
        <w:rPr>
          <w:color w:val="000000"/>
          <w:sz w:val="24"/>
          <w:szCs w:val="24"/>
          <w:shd w:val="clear" w:color="auto" w:fill="FFFFFF"/>
        </w:rPr>
        <w:t>Si nu, nu de-alea pe care se schimba poza la fiecare x secunde.</w:t>
      </w:r>
      <w:proofErr w:type="gramEnd"/>
      <w:r w:rsidRPr="004E6CDB">
        <w:rPr>
          <w:color w:val="000000"/>
          <w:sz w:val="24"/>
          <w:szCs w:val="24"/>
          <w:shd w:val="clear" w:color="auto" w:fill="FFFFFF"/>
        </w:rPr>
        <w:t xml:space="preserve"> Au decis </w:t>
      </w:r>
      <w:proofErr w:type="gramStart"/>
      <w:r w:rsidRPr="004E6CDB">
        <w:rPr>
          <w:color w:val="000000"/>
          <w:sz w:val="24"/>
          <w:szCs w:val="24"/>
          <w:shd w:val="clear" w:color="auto" w:fill="FFFFFF"/>
        </w:rPr>
        <w:t>sa</w:t>
      </w:r>
      <w:proofErr w:type="gramEnd"/>
      <w:r w:rsidRPr="004E6CDB">
        <w:rPr>
          <w:color w:val="000000"/>
          <w:sz w:val="24"/>
          <w:szCs w:val="24"/>
          <w:shd w:val="clear" w:color="auto" w:fill="FFFFFF"/>
        </w:rPr>
        <w:t xml:space="preserve"> fie originali si au combinat parte din numele fiecaruia pentru a pune bazele companiei Mattel. Elliot folosea resturile de la ramele foto pentru a produce mobila pentru case de papusi. Ei sunt producatorii seriei de console</w:t>
      </w:r>
      <w:r w:rsidRPr="004E6CDB">
        <w:rPr>
          <w:rStyle w:val="apple-converted-space"/>
          <w:rFonts w:eastAsiaTheme="majorEastAsia"/>
          <w:color w:val="000000"/>
          <w:sz w:val="24"/>
          <w:szCs w:val="24"/>
          <w:shd w:val="clear" w:color="auto" w:fill="FFFFFF"/>
        </w:rPr>
        <w:t> </w:t>
      </w:r>
      <w:r w:rsidRPr="004E6CDB">
        <w:rPr>
          <w:rStyle w:val="Strong"/>
          <w:rFonts w:eastAsiaTheme="majorEastAsia"/>
          <w:color w:val="000000"/>
          <w:sz w:val="24"/>
          <w:szCs w:val="24"/>
          <w:shd w:val="clear" w:color="auto" w:fill="FFFFFF"/>
        </w:rPr>
        <w:t>Intellivision, prima consola pe 10 biti lansata in 1979</w:t>
      </w:r>
      <w:r w:rsidRPr="004E6CDB">
        <w:rPr>
          <w:color w:val="000000"/>
          <w:sz w:val="24"/>
          <w:szCs w:val="24"/>
          <w:shd w:val="clear" w:color="auto" w:fill="FFFFFF"/>
        </w:rPr>
        <w:t xml:space="preserve">. Ce se putea face pe Intellivision la acea vreme? </w:t>
      </w:r>
      <w:proofErr w:type="gramStart"/>
      <w:r w:rsidRPr="004E6CDB">
        <w:rPr>
          <w:color w:val="000000"/>
          <w:sz w:val="24"/>
          <w:szCs w:val="24"/>
          <w:shd w:val="clear" w:color="auto" w:fill="FFFFFF"/>
        </w:rPr>
        <w:t>Se puteau descarca jocuri prin intermediul televizorului, chit ca dispareau daca opreai consola.</w:t>
      </w:r>
      <w:proofErr w:type="gramEnd"/>
      <w:r w:rsidRPr="004E6CDB">
        <w:rPr>
          <w:color w:val="000000"/>
          <w:sz w:val="24"/>
          <w:szCs w:val="24"/>
          <w:shd w:val="clear" w:color="auto" w:fill="FFFFFF"/>
        </w:rPr>
        <w:t xml:space="preserve"> A fost prima consola </w:t>
      </w:r>
      <w:proofErr w:type="gramStart"/>
      <w:r w:rsidRPr="004E6CDB">
        <w:rPr>
          <w:color w:val="000000"/>
          <w:sz w:val="24"/>
          <w:szCs w:val="24"/>
          <w:shd w:val="clear" w:color="auto" w:fill="FFFFFF"/>
        </w:rPr>
        <w:t>ce</w:t>
      </w:r>
      <w:proofErr w:type="gramEnd"/>
      <w:r w:rsidRPr="004E6CDB">
        <w:rPr>
          <w:color w:val="000000"/>
          <w:sz w:val="24"/>
          <w:szCs w:val="24"/>
          <w:shd w:val="clear" w:color="auto" w:fill="FFFFFF"/>
        </w:rPr>
        <w:t xml:space="preserve"> a oferit, inca din 1979, voci umane sau robotice in timp real. </w:t>
      </w:r>
      <w:proofErr w:type="gramStart"/>
      <w:r w:rsidRPr="004E6CDB">
        <w:rPr>
          <w:color w:val="000000"/>
          <w:sz w:val="24"/>
          <w:szCs w:val="24"/>
          <w:shd w:val="clear" w:color="auto" w:fill="FFFFFF"/>
        </w:rPr>
        <w:t>Disc-pad-ul de pe controller avea disponibile 16 directii, iar controllerul avea 12 butoane.</w:t>
      </w:r>
      <w:proofErr w:type="gramEnd"/>
      <w:r w:rsidRPr="004E6CDB">
        <w:rPr>
          <w:rStyle w:val="apple-converted-space"/>
          <w:rFonts w:eastAsiaTheme="majorEastAsia"/>
          <w:color w:val="000000"/>
          <w:sz w:val="24"/>
          <w:szCs w:val="24"/>
          <w:shd w:val="clear" w:color="auto" w:fill="FFFFFF"/>
        </w:rPr>
        <w:t> </w:t>
      </w:r>
      <w:r w:rsidRPr="004E6CDB">
        <w:rPr>
          <w:color w:val="000000"/>
          <w:sz w:val="24"/>
          <w:szCs w:val="24"/>
          <w:shd w:val="clear" w:color="auto" w:fill="FFFFFF"/>
        </w:rPr>
        <w:t xml:space="preserve">Din nefericire ergonomia controllerului era inexistenta, fiind frecvente cazuri de rani la nivelul tendoanelor si buricelor degetelor din cauza presiunii ridicate care trebuia aplicata pe butoane si a materialului prost ales. Impreuna cu </w:t>
      </w:r>
      <w:proofErr w:type="gramStart"/>
      <w:r w:rsidRPr="004E6CDB">
        <w:rPr>
          <w:color w:val="000000"/>
          <w:sz w:val="24"/>
          <w:szCs w:val="24"/>
          <w:shd w:val="clear" w:color="auto" w:fill="FFFFFF"/>
        </w:rPr>
        <w:t>un</w:t>
      </w:r>
      <w:proofErr w:type="gramEnd"/>
      <w:r w:rsidRPr="004E6CDB">
        <w:rPr>
          <w:color w:val="000000"/>
          <w:sz w:val="24"/>
          <w:szCs w:val="24"/>
          <w:shd w:val="clear" w:color="auto" w:fill="FFFFFF"/>
        </w:rPr>
        <w:t xml:space="preserve"> pret destul de ridicat, acest factor a contribuit la scaderea popularitatii consolei fata de competitori gen Atari, Magnavox sau Astrovision. Editorul IGN Craig Harris a notat la acea vreme controllerul Intellivision ca fiind al patrulea cel mai prost de pe piata.</w:t>
      </w:r>
    </w:p>
    <w:p w:rsidR="00C737CC" w:rsidRDefault="00C737CC" w:rsidP="004E6CDB">
      <w:pPr>
        <w:ind w:left="153"/>
        <w:rPr>
          <w:b/>
          <w:sz w:val="28"/>
          <w:szCs w:val="28"/>
        </w:rPr>
      </w:pPr>
    </w:p>
    <w:p w:rsidR="00E252C0" w:rsidRDefault="004E6CDB" w:rsidP="00E252C0">
      <w:pPr>
        <w:rPr>
          <w:color w:val="000000"/>
          <w:sz w:val="24"/>
          <w:szCs w:val="24"/>
          <w:shd w:val="clear" w:color="auto" w:fill="FFFFFF"/>
        </w:rPr>
      </w:pPr>
      <w:r>
        <w:rPr>
          <w:b/>
          <w:sz w:val="28"/>
          <w:szCs w:val="28"/>
        </w:rPr>
        <w:t xml:space="preserve">   </w:t>
      </w:r>
      <w:r w:rsidR="00C737CC" w:rsidRPr="004E6CDB">
        <w:rPr>
          <w:color w:val="000000"/>
          <w:sz w:val="24"/>
          <w:szCs w:val="24"/>
          <w:shd w:val="clear" w:color="auto" w:fill="FFFFFF"/>
        </w:rPr>
        <w:t xml:space="preserve">Tot prin 1947, Masaru Ibuka si Akio Morita au pus bazele Tokyo Telecommunications Engineering Company. Dupa </w:t>
      </w:r>
      <w:proofErr w:type="gramStart"/>
      <w:r w:rsidR="00C737CC" w:rsidRPr="004E6CDB">
        <w:rPr>
          <w:color w:val="000000"/>
          <w:sz w:val="24"/>
          <w:szCs w:val="24"/>
          <w:shd w:val="clear" w:color="auto" w:fill="FFFFFF"/>
        </w:rPr>
        <w:t>ce</w:t>
      </w:r>
      <w:proofErr w:type="gramEnd"/>
      <w:r w:rsidR="00C737CC" w:rsidRPr="004E6CDB">
        <w:rPr>
          <w:color w:val="000000"/>
          <w:sz w:val="24"/>
          <w:szCs w:val="24"/>
          <w:shd w:val="clear" w:color="auto" w:fill="FFFFFF"/>
        </w:rPr>
        <w:t xml:space="preserve"> au vazut cu ochii lor un magnetofon de productie americana, Morita decide ca si compania lor ar trebui sa produca asemenea dispozitive. In 1952 Ibuka si Morita abia reusesc </w:t>
      </w:r>
      <w:proofErr w:type="gramStart"/>
      <w:r w:rsidR="00C737CC" w:rsidRPr="004E6CDB">
        <w:rPr>
          <w:color w:val="000000"/>
          <w:sz w:val="24"/>
          <w:szCs w:val="24"/>
          <w:shd w:val="clear" w:color="auto" w:fill="FFFFFF"/>
        </w:rPr>
        <w:t>sa</w:t>
      </w:r>
      <w:proofErr w:type="gramEnd"/>
      <w:r w:rsidR="00C737CC" w:rsidRPr="004E6CDB">
        <w:rPr>
          <w:color w:val="000000"/>
          <w:sz w:val="24"/>
          <w:szCs w:val="24"/>
          <w:shd w:val="clear" w:color="auto" w:fill="FFFFFF"/>
        </w:rPr>
        <w:t xml:space="preserve"> stranga taxa de 25.000$ necesara pentru a deveni una dintre primele companii straine care sa cumpere licenta pentru tranzistori de la laboratoarele Bell.</w:t>
      </w:r>
    </w:p>
    <w:p w:rsidR="00E252C0" w:rsidRDefault="00E252C0" w:rsidP="00E252C0">
      <w:pPr>
        <w:rPr>
          <w:color w:val="000000"/>
          <w:sz w:val="24"/>
          <w:szCs w:val="24"/>
          <w:shd w:val="clear" w:color="auto" w:fill="FFFFFF"/>
        </w:rPr>
      </w:pPr>
    </w:p>
    <w:p w:rsidR="00E252C0" w:rsidRDefault="00C737CC" w:rsidP="00E252C0">
      <w:pPr>
        <w:rPr>
          <w:color w:val="000000"/>
          <w:sz w:val="24"/>
          <w:szCs w:val="24"/>
          <w:shd w:val="clear" w:color="auto" w:fill="FFFFFF"/>
        </w:rPr>
      </w:pPr>
      <w:r w:rsidRPr="004E6CDB">
        <w:rPr>
          <w:color w:val="000000"/>
          <w:sz w:val="24"/>
          <w:szCs w:val="24"/>
          <w:shd w:val="clear" w:color="auto" w:fill="FFFFFF"/>
        </w:rPr>
        <w:t xml:space="preserve"> </w:t>
      </w:r>
      <w:proofErr w:type="gramStart"/>
      <w:r w:rsidRPr="004E6CDB">
        <w:rPr>
          <w:color w:val="000000"/>
          <w:sz w:val="24"/>
          <w:szCs w:val="24"/>
          <w:shd w:val="clear" w:color="auto" w:fill="FFFFFF"/>
        </w:rPr>
        <w:t>Ei vor folosi acest tranzistor pentru a crea primul radio de buzunar alimentat cu baterii.</w:t>
      </w:r>
      <w:proofErr w:type="gramEnd"/>
      <w:r w:rsidRPr="004E6CDB">
        <w:rPr>
          <w:color w:val="000000"/>
          <w:sz w:val="24"/>
          <w:szCs w:val="24"/>
          <w:shd w:val="clear" w:color="auto" w:fill="FFFFFF"/>
        </w:rPr>
        <w:t xml:space="preserve"> Radioul cu tranzistori e un succes in Japonia, iar Ibuka si Morita incep sa lanseze campanii de marketing pentru produse</w:t>
      </w:r>
      <w:r w:rsidR="00F970EF">
        <w:rPr>
          <w:color w:val="000000"/>
          <w:sz w:val="24"/>
          <w:szCs w:val="24"/>
          <w:shd w:val="clear" w:color="auto" w:fill="FFFFFF"/>
        </w:rPr>
        <w:t>le lor Statele Unite si Europa</w:t>
      </w:r>
      <w:proofErr w:type="gramStart"/>
      <w:r w:rsidR="00F970EF">
        <w:rPr>
          <w:color w:val="000000"/>
          <w:sz w:val="24"/>
          <w:szCs w:val="24"/>
          <w:shd w:val="clear" w:color="auto" w:fill="FFFFFF"/>
        </w:rPr>
        <w:t>.[</w:t>
      </w:r>
      <w:proofErr w:type="gramEnd"/>
      <w:r w:rsidR="00F970EF">
        <w:rPr>
          <w:color w:val="000000"/>
          <w:sz w:val="24"/>
          <w:szCs w:val="24"/>
          <w:shd w:val="clear" w:color="auto" w:fill="FFFFFF"/>
        </w:rPr>
        <w:t>2]</w:t>
      </w:r>
    </w:p>
    <w:p w:rsidR="00C737CC" w:rsidRPr="004E6CDB" w:rsidRDefault="00E252C0" w:rsidP="00E252C0">
      <w:pPr>
        <w:rPr>
          <w:color w:val="000000"/>
          <w:sz w:val="24"/>
          <w:szCs w:val="24"/>
          <w:shd w:val="clear" w:color="auto" w:fill="FFFFFF"/>
        </w:rPr>
      </w:pPr>
      <w:r w:rsidRPr="004E6CDB">
        <w:rPr>
          <w:noProof/>
          <w:color w:val="000000"/>
          <w:sz w:val="24"/>
          <w:szCs w:val="24"/>
        </w:rPr>
        <w:lastRenderedPageBreak/>
        <w:drawing>
          <wp:anchor distT="0" distB="0" distL="114300" distR="114300" simplePos="0" relativeHeight="251557376" behindDoc="1" locked="0" layoutInCell="1" allowOverlap="1">
            <wp:simplePos x="0" y="0"/>
            <wp:positionH relativeFrom="column">
              <wp:posOffset>3495675</wp:posOffset>
            </wp:positionH>
            <wp:positionV relativeFrom="paragraph">
              <wp:posOffset>270510</wp:posOffset>
            </wp:positionV>
            <wp:extent cx="2190750" cy="1592580"/>
            <wp:effectExtent l="0" t="0" r="0" b="0"/>
            <wp:wrapTight wrapText="bothSides">
              <wp:wrapPolygon edited="0">
                <wp:start x="0" y="0"/>
                <wp:lineTo x="0" y="21445"/>
                <wp:lineTo x="21412" y="21445"/>
                <wp:lineTo x="21412" y="0"/>
                <wp:lineTo x="0" y="0"/>
              </wp:wrapPolygon>
            </wp:wrapTight>
            <wp:docPr id="4" name="Picture 21" descr="3D, Alcom, Atari, Bell, Commodore,console, Final Fantasy, First-person shooter, Go, Hana Sukkiri Melody, internet, istoria jocurilor, istoria jocurilor video, Japonia, jocuri, jocuri video, Magnavox, Mario, Matchbox, Meiji, MIT, Nintendo, Panasonic, real-time strategy, Role Playing Games, Sony, Spacewa, Splinter Cell, Technics, tennis for two, Tokyo, tranzistori, Video, Zelda">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3D, Alcom, Atari, Bell, Commodore,console, Final Fantasy, First-person shooter, Go, Hana Sukkiri Melody, internet, istoria jocurilor, istoria jocurilor video, Japonia, jocuri, jocuri video, Magnavox, Mario, Matchbox, Meiji, MIT, Nintendo, Panasonic, real-time strategy, Role Playing Games, Sony, Spacewa, Splinter Cell, Technics, tennis for two, Tokyo, tranzistori, Video, Zelda">
                      <a:hlinkClick r:id="rId11"/>
                    </pic:cNvPr>
                    <pic:cNvPicPr>
                      <a:picLocks noChangeAspect="1" noChangeArrowheads="1"/>
                    </pic:cNvPicPr>
                  </pic:nvPicPr>
                  <pic:blipFill>
                    <a:blip r:embed="rId12" cstate="print"/>
                    <a:srcRect/>
                    <a:stretch>
                      <a:fillRect/>
                    </a:stretch>
                  </pic:blipFill>
                  <pic:spPr bwMode="auto">
                    <a:xfrm>
                      <a:off x="0" y="0"/>
                      <a:ext cx="2190750" cy="1592580"/>
                    </a:xfrm>
                    <a:prstGeom prst="rect">
                      <a:avLst/>
                    </a:prstGeom>
                    <a:noFill/>
                    <a:ln w="9525">
                      <a:noFill/>
                      <a:miter lim="800000"/>
                      <a:headEnd/>
                      <a:tailEnd/>
                    </a:ln>
                  </pic:spPr>
                </pic:pic>
              </a:graphicData>
            </a:graphic>
          </wp:anchor>
        </w:drawing>
      </w:r>
      <w:r w:rsidR="00C737CC" w:rsidRPr="004E6CDB">
        <w:rPr>
          <w:color w:val="000000"/>
          <w:sz w:val="24"/>
          <w:szCs w:val="24"/>
          <w:shd w:val="clear" w:color="auto" w:fill="FFFFFF"/>
        </w:rPr>
        <w:t xml:space="preserve">Realizand ca traducerea numelui companiei lor era mult prea lunga pentru a fi memorabila, ei modifica termenul latin Sonus (sunet) si rezulta Sony, un cuvant care nu inseamna nimic, dar care va deveni noul nume al corporatiei. Prima legatura intre Sony si piata jocurilor video se </w:t>
      </w:r>
      <w:proofErr w:type="gramStart"/>
      <w:r w:rsidR="00C737CC" w:rsidRPr="004E6CDB">
        <w:rPr>
          <w:color w:val="000000"/>
          <w:sz w:val="24"/>
          <w:szCs w:val="24"/>
          <w:shd w:val="clear" w:color="auto" w:fill="FFFFFF"/>
        </w:rPr>
        <w:t>va</w:t>
      </w:r>
      <w:proofErr w:type="gramEnd"/>
      <w:r w:rsidR="00C737CC" w:rsidRPr="004E6CDB">
        <w:rPr>
          <w:color w:val="000000"/>
          <w:sz w:val="24"/>
          <w:szCs w:val="24"/>
          <w:shd w:val="clear" w:color="auto" w:fill="FFFFFF"/>
        </w:rPr>
        <w:t xml:space="preserve"> produce in momentul cand vor incepe sa livreze chip-uri de sunet pentru consolele Nintendo. Tot prin acele vremuri, </w:t>
      </w:r>
      <w:proofErr w:type="gramStart"/>
      <w:r w:rsidR="00C737CC" w:rsidRPr="004E6CDB">
        <w:rPr>
          <w:color w:val="000000"/>
          <w:sz w:val="24"/>
          <w:szCs w:val="24"/>
          <w:shd w:val="clear" w:color="auto" w:fill="FFFFFF"/>
        </w:rPr>
        <w:t>sa</w:t>
      </w:r>
      <w:proofErr w:type="gramEnd"/>
      <w:r w:rsidR="00C737CC" w:rsidRPr="004E6CDB">
        <w:rPr>
          <w:color w:val="000000"/>
          <w:sz w:val="24"/>
          <w:szCs w:val="24"/>
          <w:shd w:val="clear" w:color="auto" w:fill="FFFFFF"/>
        </w:rPr>
        <w:t xml:space="preserve"> zicem doar vreo doi ani mai tarziu, un programator de la MIT scrie un program de tipul „minge saltareata”. Da, nu era un joc propriu-zis, pentru ca nu era nici macar interactiv, dar urma sa dea startul pentru o enorma serie de jocuri</w:t>
      </w:r>
      <w:proofErr w:type="gramStart"/>
      <w:r w:rsidR="00C737CC" w:rsidRPr="004E6CDB">
        <w:rPr>
          <w:color w:val="000000"/>
          <w:sz w:val="24"/>
          <w:szCs w:val="24"/>
          <w:shd w:val="clear" w:color="auto" w:fill="FFFFFF"/>
        </w:rPr>
        <w:t>.</w:t>
      </w:r>
      <w:r w:rsidR="00F970EF">
        <w:rPr>
          <w:color w:val="000000"/>
          <w:sz w:val="24"/>
          <w:szCs w:val="24"/>
          <w:shd w:val="clear" w:color="auto" w:fill="FFFFFF"/>
        </w:rPr>
        <w:t>[</w:t>
      </w:r>
      <w:proofErr w:type="gramEnd"/>
      <w:r w:rsidR="00F970EF">
        <w:rPr>
          <w:color w:val="000000"/>
          <w:sz w:val="24"/>
          <w:szCs w:val="24"/>
          <w:shd w:val="clear" w:color="auto" w:fill="FFFFFF"/>
        </w:rPr>
        <w:t>2]</w:t>
      </w:r>
    </w:p>
    <w:p w:rsidR="004E6CDB" w:rsidRPr="004E6CDB" w:rsidRDefault="004E6CDB" w:rsidP="004E6CDB">
      <w:pPr>
        <w:ind w:left="153"/>
        <w:rPr>
          <w:color w:val="000000"/>
          <w:shd w:val="clear" w:color="auto" w:fill="FFFFFF"/>
        </w:rPr>
      </w:pPr>
    </w:p>
    <w:p w:rsidR="00CA782A" w:rsidRDefault="00CA782A" w:rsidP="00CA782A">
      <w:pPr>
        <w:pStyle w:val="Heading3"/>
        <w:numPr>
          <w:ilvl w:val="0"/>
          <w:numId w:val="0"/>
        </w:numPr>
        <w:shd w:val="clear" w:color="auto" w:fill="FFFFFF"/>
        <w:spacing w:before="72" w:after="0"/>
        <w:rPr>
          <w:rFonts w:ascii="Arial" w:hAnsi="Arial" w:cs="Arial"/>
          <w:color w:val="000000"/>
          <w:sz w:val="29"/>
          <w:szCs w:val="29"/>
        </w:rPr>
      </w:pPr>
    </w:p>
    <w:p w:rsidR="00CA782A" w:rsidRPr="00E252C0" w:rsidRDefault="00CA782A" w:rsidP="00CA782A">
      <w:pPr>
        <w:pStyle w:val="NormalWeb"/>
        <w:shd w:val="clear" w:color="auto" w:fill="FFFFFF"/>
        <w:spacing w:before="120" w:beforeAutospacing="0" w:after="120" w:afterAutospacing="0" w:line="336" w:lineRule="atLeast"/>
        <w:rPr>
          <w:rStyle w:val="apple-converted-space"/>
        </w:rPr>
      </w:pPr>
      <w:r>
        <w:t xml:space="preserve">    </w:t>
      </w:r>
      <w:r w:rsidRPr="00CA782A">
        <w:t>Primele jocuri video au fost realizate între anii 1950 și 1960 de Jon Snell și rulau pe platforme cum ar fi</w:t>
      </w:r>
      <w:r w:rsidRPr="00CA782A">
        <w:rPr>
          <w:rStyle w:val="apple-converted-space"/>
          <w:rFonts w:eastAsiaTheme="minorEastAsia"/>
        </w:rPr>
        <w:t> </w:t>
      </w:r>
      <w:hyperlink r:id="rId13" w:tooltip="Osciloscop" w:history="1">
        <w:r w:rsidRPr="00CA782A">
          <w:rPr>
            <w:rStyle w:val="Hyperlink"/>
            <w:rFonts w:eastAsiaTheme="minorEastAsia"/>
            <w:color w:val="auto"/>
            <w:u w:val="none"/>
          </w:rPr>
          <w:t>osciloscopul</w:t>
        </w:r>
      </w:hyperlink>
      <w:r w:rsidRPr="00CA782A">
        <w:t xml:space="preserve">, sau </w:t>
      </w:r>
      <w:r>
        <w:t xml:space="preserve">computer </w:t>
      </w:r>
      <w:hyperlink r:id="rId14" w:tooltip="EDSAC" w:history="1">
        <w:r w:rsidRPr="00CA782A">
          <w:rPr>
            <w:rStyle w:val="Hyperlink"/>
            <w:rFonts w:eastAsiaTheme="minorEastAsia"/>
            <w:color w:val="auto"/>
            <w:u w:val="none"/>
          </w:rPr>
          <w:t>EDSAC</w:t>
        </w:r>
      </w:hyperlink>
      <w:r w:rsidRPr="00CA782A">
        <w:t>. Cel mai vechi joc pe calculator, o simulare de rachete, a fost creat în</w:t>
      </w:r>
      <w:r w:rsidRPr="00CA782A">
        <w:rPr>
          <w:rStyle w:val="apple-converted-space"/>
          <w:rFonts w:eastAsiaTheme="minorEastAsia"/>
        </w:rPr>
        <w:t> </w:t>
      </w:r>
      <w:hyperlink r:id="rId15" w:tooltip="1947 în jocuri video — pagină inexistentă" w:history="1">
        <w:r w:rsidRPr="00CA782A">
          <w:rPr>
            <w:rStyle w:val="Hyperlink"/>
            <w:rFonts w:eastAsiaTheme="minorEastAsia"/>
            <w:color w:val="auto"/>
            <w:u w:val="none"/>
          </w:rPr>
          <w:t>1947</w:t>
        </w:r>
      </w:hyperlink>
      <w:r w:rsidRPr="00CA782A">
        <w:rPr>
          <w:rStyle w:val="apple-converted-space"/>
          <w:rFonts w:eastAsiaTheme="minorEastAsia"/>
        </w:rPr>
        <w:t> </w:t>
      </w:r>
      <w:r w:rsidRPr="00CA782A">
        <w:t>de către</w:t>
      </w:r>
      <w:r w:rsidRPr="00CA782A">
        <w:rPr>
          <w:rStyle w:val="apple-converted-space"/>
          <w:rFonts w:eastAsiaTheme="minorEastAsia"/>
        </w:rPr>
        <w:t> </w:t>
      </w:r>
      <w:hyperlink r:id="rId16" w:tooltip="Thomas T. Goldsmith Jr. — pagină inexistentă" w:history="1">
        <w:r w:rsidRPr="00CA782A">
          <w:rPr>
            <w:rStyle w:val="Hyperlink"/>
            <w:rFonts w:eastAsiaTheme="minorEastAsia"/>
            <w:color w:val="auto"/>
            <w:u w:val="none"/>
          </w:rPr>
          <w:t>Thomas T. Goldsmith Jr.</w:t>
        </w:r>
      </w:hyperlink>
      <w:r w:rsidRPr="00CA782A">
        <w:rPr>
          <w:rStyle w:val="apple-converted-space"/>
          <w:rFonts w:eastAsiaTheme="minorEastAsia"/>
        </w:rPr>
        <w:t> </w:t>
      </w:r>
      <w:r w:rsidRPr="00CA782A">
        <w:t>și de</w:t>
      </w:r>
      <w:r w:rsidRPr="00CA782A">
        <w:rPr>
          <w:rStyle w:val="apple-converted-space"/>
          <w:rFonts w:eastAsiaTheme="minorEastAsia"/>
        </w:rPr>
        <w:t> </w:t>
      </w:r>
      <w:hyperlink r:id="rId17" w:tooltip="Estle Ray Mann — pagină inexistentă" w:history="1">
        <w:r w:rsidRPr="00CA782A">
          <w:rPr>
            <w:rStyle w:val="Hyperlink"/>
            <w:rFonts w:eastAsiaTheme="minorEastAsia"/>
            <w:color w:val="auto"/>
            <w:u w:val="none"/>
          </w:rPr>
          <w:t>Estle Ray Mann</w:t>
        </w:r>
      </w:hyperlink>
      <w:r w:rsidRPr="00CA782A">
        <w:t>. O cerere pentru acordarea de drepturi de autor a fost făcută pe 25 ianuarie 1947 și patentată ca</w:t>
      </w:r>
      <w:r w:rsidRPr="00CA782A">
        <w:rPr>
          <w:rStyle w:val="apple-converted-space"/>
          <w:rFonts w:eastAsiaTheme="minorEastAsia"/>
        </w:rPr>
        <w:t> </w:t>
      </w:r>
      <w:r w:rsidRPr="00CA782A">
        <w:rPr>
          <w:bCs/>
        </w:rPr>
        <w:t xml:space="preserve">U.S. Patent </w:t>
      </w:r>
      <w:r w:rsidRPr="00CA782A">
        <w:t>din data de 14 decembrie 1948. Mai târziu în 1952, o versiune a jocului</w:t>
      </w:r>
      <w:r w:rsidRPr="00CA782A">
        <w:rPr>
          <w:rStyle w:val="apple-converted-space"/>
          <w:rFonts w:eastAsiaTheme="minorEastAsia"/>
        </w:rPr>
        <w:t> </w:t>
      </w:r>
      <w:hyperlink r:id="rId18" w:tooltip="X și 0" w:history="1">
        <w:r w:rsidRPr="00CA782A">
          <w:rPr>
            <w:rStyle w:val="Hyperlink"/>
            <w:rFonts w:eastAsiaTheme="minorEastAsia"/>
            <w:color w:val="auto"/>
            <w:u w:val="none"/>
          </w:rPr>
          <w:t>X și 0</w:t>
        </w:r>
      </w:hyperlink>
      <w:r w:rsidRPr="00CA782A">
        <w:rPr>
          <w:rStyle w:val="apple-converted-space"/>
          <w:rFonts w:eastAsiaTheme="minorEastAsia"/>
        </w:rPr>
        <w:t> </w:t>
      </w:r>
      <w:r w:rsidRPr="00CA782A">
        <w:t>numită</w:t>
      </w:r>
      <w:r w:rsidRPr="00CA782A">
        <w:rPr>
          <w:rStyle w:val="apple-converted-space"/>
          <w:rFonts w:eastAsiaTheme="minorEastAsia"/>
        </w:rPr>
        <w:t> </w:t>
      </w:r>
      <w:hyperlink r:id="rId19" w:tooltip="Noughts and Crosses" w:history="1">
        <w:r w:rsidRPr="00CA782A">
          <w:rPr>
            <w:rStyle w:val="Hyperlink"/>
            <w:rFonts w:eastAsiaTheme="minorEastAsia"/>
            <w:iCs/>
            <w:color w:val="auto"/>
            <w:u w:val="none"/>
          </w:rPr>
          <w:t>Noughts and Crosses</w:t>
        </w:r>
      </w:hyperlink>
      <w:r w:rsidRPr="00CA782A">
        <w:rPr>
          <w:rStyle w:val="apple-converted-space"/>
          <w:rFonts w:eastAsiaTheme="minorEastAsia"/>
        </w:rPr>
        <w:t> </w:t>
      </w:r>
      <w:r w:rsidRPr="00CA782A">
        <w:t xml:space="preserve">a fost creată de A. S. Douglas ca parte a disertației de doctorat la Universitatea din Cambridge. Jocul rula pe </w:t>
      </w:r>
      <w:proofErr w:type="gramStart"/>
      <w:r w:rsidRPr="00CA782A">
        <w:t>un</w:t>
      </w:r>
      <w:proofErr w:type="gramEnd"/>
      <w:r w:rsidRPr="00CA782A">
        <w:t xml:space="preserve"> computer al universității numit Electronic Del</w:t>
      </w:r>
      <w:r>
        <w:t xml:space="preserve">ay Storage Automatic Calculator. </w:t>
      </w:r>
      <w:r w:rsidRPr="00CA782A">
        <w:t>În 1958</w:t>
      </w:r>
      <w:r w:rsidRPr="00CA782A">
        <w:rPr>
          <w:rStyle w:val="apple-converted-space"/>
          <w:rFonts w:eastAsiaTheme="minorEastAsia"/>
        </w:rPr>
        <w:t> </w:t>
      </w:r>
      <w:hyperlink r:id="rId20" w:tooltip="William Higinbotham — pagină inexistentă" w:history="1">
        <w:r w:rsidRPr="00CA782A">
          <w:rPr>
            <w:rStyle w:val="Hyperlink"/>
            <w:rFonts w:eastAsiaTheme="minorEastAsia"/>
            <w:color w:val="auto"/>
            <w:u w:val="none"/>
          </w:rPr>
          <w:t>William Higinbotham</w:t>
        </w:r>
      </w:hyperlink>
      <w:r w:rsidRPr="00CA782A">
        <w:rPr>
          <w:rStyle w:val="apple-converted-space"/>
          <w:rFonts w:eastAsiaTheme="minorEastAsia"/>
        </w:rPr>
        <w:t> </w:t>
      </w:r>
      <w:r w:rsidRPr="00CA782A">
        <w:t>- care a ajutat să se construiască prima</w:t>
      </w:r>
      <w:r w:rsidRPr="00CA782A">
        <w:rPr>
          <w:rStyle w:val="apple-converted-space"/>
          <w:rFonts w:eastAsiaTheme="minorEastAsia"/>
        </w:rPr>
        <w:t> </w:t>
      </w:r>
      <w:hyperlink r:id="rId21" w:tooltip="Bomba atomică" w:history="1">
        <w:r w:rsidRPr="00CA782A">
          <w:rPr>
            <w:rStyle w:val="Hyperlink"/>
            <w:rFonts w:eastAsiaTheme="minorEastAsia"/>
            <w:color w:val="auto"/>
            <w:u w:val="none"/>
          </w:rPr>
          <w:t>bombă atomică</w:t>
        </w:r>
      </w:hyperlink>
      <w:r w:rsidRPr="00CA782A">
        <w:rPr>
          <w:rStyle w:val="apple-converted-space"/>
          <w:rFonts w:eastAsiaTheme="minorEastAsia"/>
        </w:rPr>
        <w:t> </w:t>
      </w:r>
      <w:r w:rsidRPr="00CA782A">
        <w:t>- a creat</w:t>
      </w:r>
      <w:r w:rsidRPr="00CA782A">
        <w:rPr>
          <w:rStyle w:val="apple-converted-space"/>
          <w:rFonts w:eastAsiaTheme="minorEastAsia"/>
        </w:rPr>
        <w:t> </w:t>
      </w:r>
      <w:hyperlink r:id="rId22" w:tooltip="Tennis For Two" w:history="1">
        <w:r w:rsidRPr="00CA782A">
          <w:rPr>
            <w:rStyle w:val="Hyperlink"/>
            <w:rFonts w:eastAsiaTheme="minorEastAsia"/>
            <w:iCs/>
            <w:color w:val="auto"/>
            <w:u w:val="none"/>
          </w:rPr>
          <w:t>Tennis For Two</w:t>
        </w:r>
      </w:hyperlink>
      <w:r w:rsidRPr="00CA782A">
        <w:rPr>
          <w:rStyle w:val="apple-converted-space"/>
          <w:rFonts w:eastAsiaTheme="minorEastAsia"/>
        </w:rPr>
        <w:t> </w:t>
      </w:r>
      <w:r w:rsidRPr="00CA782A">
        <w:t>în laboratoarele naționale din Brookhaven, situate în Upton, New York, pentru a distra vizitatorii laboratorului. În 1962</w:t>
      </w:r>
      <w:r w:rsidRPr="00CA782A">
        <w:rPr>
          <w:rStyle w:val="apple-converted-space"/>
          <w:rFonts w:eastAsiaTheme="minorEastAsia"/>
        </w:rPr>
        <w:t> </w:t>
      </w:r>
      <w:hyperlink r:id="rId23" w:tooltip="Steve Russel — pagină inexistentă" w:history="1">
        <w:r w:rsidRPr="00CA782A">
          <w:rPr>
            <w:rStyle w:val="Hyperlink"/>
            <w:rFonts w:eastAsiaTheme="minorEastAsia"/>
            <w:color w:val="auto"/>
            <w:u w:val="none"/>
          </w:rPr>
          <w:t>Steve Russel</w:t>
        </w:r>
      </w:hyperlink>
      <w:r w:rsidRPr="00CA782A">
        <w:rPr>
          <w:rStyle w:val="apple-converted-space"/>
          <w:rFonts w:eastAsiaTheme="minorEastAsia"/>
        </w:rPr>
        <w:t> </w:t>
      </w:r>
      <w:r w:rsidRPr="00CA782A">
        <w:t>a creat jocul</w:t>
      </w:r>
      <w:r w:rsidRPr="00CA782A">
        <w:rPr>
          <w:rStyle w:val="apple-converted-space"/>
          <w:rFonts w:eastAsiaTheme="minorEastAsia"/>
        </w:rPr>
        <w:t> </w:t>
      </w:r>
      <w:hyperlink r:id="rId24" w:tooltip="Spacewar!" w:history="1">
        <w:proofErr w:type="gramStart"/>
        <w:r w:rsidRPr="00CA782A">
          <w:rPr>
            <w:rStyle w:val="Hyperlink"/>
            <w:rFonts w:eastAsiaTheme="minorEastAsia"/>
            <w:iCs/>
            <w:color w:val="auto"/>
            <w:u w:val="none"/>
          </w:rPr>
          <w:t>Spacewar</w:t>
        </w:r>
        <w:r>
          <w:rPr>
            <w:rStyle w:val="Hyperlink"/>
            <w:rFonts w:eastAsiaTheme="minorEastAsia"/>
            <w:iCs/>
            <w:color w:val="auto"/>
            <w:u w:val="none"/>
          </w:rPr>
          <w:t xml:space="preserve"> </w:t>
        </w:r>
        <w:proofErr w:type="gramEnd"/>
      </w:hyperlink>
      <w:r w:rsidRPr="00CA782A">
        <w:t>, un</w:t>
      </w:r>
      <w:r w:rsidRPr="00CA782A">
        <w:rPr>
          <w:rStyle w:val="apple-converted-space"/>
          <w:rFonts w:eastAsiaTheme="minorEastAsia"/>
        </w:rPr>
        <w:t> </w:t>
      </w:r>
      <w:hyperlink r:id="rId25" w:tooltip="Joc de simulare — pagină inexistentă" w:history="1">
        <w:r w:rsidRPr="00CA782A">
          <w:rPr>
            <w:rStyle w:val="Hyperlink"/>
            <w:rFonts w:eastAsiaTheme="minorEastAsia"/>
            <w:color w:val="auto"/>
            <w:u w:val="none"/>
          </w:rPr>
          <w:t>joc de simulare</w:t>
        </w:r>
      </w:hyperlink>
      <w:r w:rsidRPr="00CA782A">
        <w:rPr>
          <w:rStyle w:val="apple-converted-space"/>
          <w:rFonts w:eastAsiaTheme="minorEastAsia"/>
        </w:rPr>
        <w:t> </w:t>
      </w:r>
      <w:r w:rsidRPr="00CA782A">
        <w:t xml:space="preserve">spațială. Programul rula pe </w:t>
      </w:r>
      <w:proofErr w:type="gramStart"/>
      <w:r w:rsidRPr="00CA782A">
        <w:t>un</w:t>
      </w:r>
      <w:proofErr w:type="gramEnd"/>
      <w:r w:rsidRPr="00CA782A">
        <w:rPr>
          <w:rStyle w:val="apple-converted-space"/>
          <w:rFonts w:eastAsiaTheme="minorEastAsia"/>
        </w:rPr>
        <w:t> </w:t>
      </w:r>
      <w:hyperlink r:id="rId26" w:tooltip="DEC" w:history="1">
        <w:r w:rsidRPr="00CA782A">
          <w:rPr>
            <w:rStyle w:val="Hyperlink"/>
            <w:rFonts w:eastAsiaTheme="minorEastAsia"/>
            <w:color w:val="auto"/>
            <w:u w:val="none"/>
          </w:rPr>
          <w:t>DEC</w:t>
        </w:r>
      </w:hyperlink>
      <w:r w:rsidRPr="00CA782A">
        <w:rPr>
          <w:rStyle w:val="apple-converted-space"/>
          <w:rFonts w:eastAsiaTheme="minorEastAsia"/>
        </w:rPr>
        <w:t> </w:t>
      </w:r>
      <w:hyperlink r:id="rId27" w:tooltip="PDP-1 — pagină inexistentă" w:history="1">
        <w:r w:rsidRPr="00CA782A">
          <w:rPr>
            <w:rStyle w:val="Hyperlink"/>
            <w:rFonts w:eastAsiaTheme="minorEastAsia"/>
            <w:color w:val="auto"/>
            <w:u w:val="none"/>
          </w:rPr>
          <w:t>PDP-1</w:t>
        </w:r>
      </w:hyperlink>
      <w:r w:rsidRPr="00CA782A">
        <w:rPr>
          <w:rStyle w:val="apple-converted-space"/>
          <w:rFonts w:eastAsiaTheme="minorEastAsia"/>
        </w:rPr>
        <w:t> </w:t>
      </w:r>
      <w:r w:rsidRPr="00CA782A">
        <w:t>și este considerat de mulți specialiști atât primul</w:t>
      </w:r>
      <w:r>
        <w:t xml:space="preserve"> </w:t>
      </w:r>
      <w:hyperlink r:id="rId28" w:tooltip="Joc pentru calculator" w:history="1">
        <w:r w:rsidRPr="00CA782A">
          <w:rPr>
            <w:rStyle w:val="Hyperlink"/>
            <w:rFonts w:eastAsiaTheme="minorEastAsia"/>
            <w:color w:val="auto"/>
            <w:u w:val="none"/>
          </w:rPr>
          <w:t>joc pentru calculator</w:t>
        </w:r>
      </w:hyperlink>
      <w:r w:rsidRPr="00CA782A">
        <w:rPr>
          <w:rStyle w:val="apple-converted-space"/>
          <w:rFonts w:eastAsiaTheme="minorEastAsia"/>
        </w:rPr>
        <w:t> </w:t>
      </w:r>
      <w:r w:rsidRPr="00CA782A">
        <w:t>cât și printre cele mai importante realizate vreodată.</w:t>
      </w:r>
      <w:r w:rsidRPr="00CA782A">
        <w:rPr>
          <w:rStyle w:val="apple-converted-space"/>
          <w:rFonts w:eastAsiaTheme="minorEastAsia"/>
        </w:rPr>
        <w:t> </w:t>
      </w:r>
    </w:p>
    <w:p w:rsidR="00CA782A" w:rsidRPr="00CA782A" w:rsidRDefault="00CA782A" w:rsidP="00CA782A">
      <w:pPr>
        <w:pStyle w:val="NormalWeb"/>
        <w:shd w:val="clear" w:color="auto" w:fill="FFFFFF"/>
        <w:spacing w:before="120" w:beforeAutospacing="0" w:after="120" w:afterAutospacing="0" w:line="336" w:lineRule="atLeast"/>
      </w:pPr>
      <w:r w:rsidRPr="00CA782A">
        <w:t>În</w:t>
      </w:r>
      <w:r w:rsidRPr="00CA782A">
        <w:rPr>
          <w:rStyle w:val="apple-converted-space"/>
          <w:rFonts w:eastAsiaTheme="minorEastAsia"/>
        </w:rPr>
        <w:t> </w:t>
      </w:r>
      <w:hyperlink r:id="rId29" w:tooltip="1967" w:history="1">
        <w:r w:rsidRPr="00CA782A">
          <w:rPr>
            <w:rStyle w:val="Hyperlink"/>
            <w:rFonts w:eastAsiaTheme="minorEastAsia"/>
            <w:color w:val="auto"/>
            <w:u w:val="none"/>
          </w:rPr>
          <w:t>1967</w:t>
        </w:r>
      </w:hyperlink>
      <w:r w:rsidRPr="00CA782A">
        <w:t xml:space="preserve">, Baer a creat </w:t>
      </w:r>
      <w:proofErr w:type="gramStart"/>
      <w:r w:rsidRPr="00CA782A">
        <w:t>un</w:t>
      </w:r>
      <w:proofErr w:type="gramEnd"/>
      <w:r w:rsidRPr="00CA782A">
        <w:t xml:space="preserve"> joc gen ping-pong pentru consolă care semăna cu</w:t>
      </w:r>
      <w:r w:rsidRPr="00CA782A">
        <w:rPr>
          <w:iCs/>
        </w:rPr>
        <w:t>Tennis for Two</w:t>
      </w:r>
      <w:r w:rsidRPr="00CA782A">
        <w:rPr>
          <w:rStyle w:val="apple-converted-space"/>
          <w:rFonts w:eastAsiaTheme="minorEastAsia"/>
        </w:rPr>
        <w:t> </w:t>
      </w:r>
      <w:r w:rsidRPr="00CA782A">
        <w:t>(și cu viitorul joc arcade</w:t>
      </w:r>
      <w:r w:rsidRPr="00CA782A">
        <w:rPr>
          <w:rStyle w:val="apple-converted-space"/>
          <w:rFonts w:eastAsiaTheme="minorEastAsia"/>
        </w:rPr>
        <w:t> </w:t>
      </w:r>
      <w:hyperlink r:id="rId30" w:tooltip="Pong" w:history="1">
        <w:r w:rsidRPr="00CA782A">
          <w:rPr>
            <w:rStyle w:val="Hyperlink"/>
            <w:rFonts w:eastAsiaTheme="minorEastAsia"/>
            <w:iCs/>
            <w:color w:val="auto"/>
            <w:u w:val="none"/>
          </w:rPr>
          <w:t>Pong</w:t>
        </w:r>
      </w:hyperlink>
      <w:r w:rsidRPr="00CA782A">
        <w:t>). A lucrat cu</w:t>
      </w:r>
      <w:r w:rsidRPr="00CA782A">
        <w:rPr>
          <w:rStyle w:val="apple-converted-space"/>
          <w:rFonts w:eastAsiaTheme="minorEastAsia"/>
        </w:rPr>
        <w:t> </w:t>
      </w:r>
      <w:hyperlink r:id="rId31" w:tooltip="Magnavox — pagină inexistentă" w:history="1">
        <w:r w:rsidRPr="00CA782A">
          <w:rPr>
            <w:rStyle w:val="Hyperlink"/>
            <w:rFonts w:eastAsiaTheme="minorEastAsia"/>
            <w:color w:val="auto"/>
            <w:u w:val="none"/>
          </w:rPr>
          <w:t>Magnavox</w:t>
        </w:r>
      </w:hyperlink>
      <w:r w:rsidRPr="00CA782A">
        <w:rPr>
          <w:rStyle w:val="apple-converted-space"/>
          <w:rFonts w:eastAsiaTheme="minorEastAsia"/>
        </w:rPr>
        <w:t> </w:t>
      </w:r>
      <w:r w:rsidRPr="00CA782A">
        <w:t>și a creat în 1972 prima consolă, numită</w:t>
      </w:r>
      <w:r w:rsidRPr="00CA782A">
        <w:rPr>
          <w:rStyle w:val="apple-converted-space"/>
          <w:rFonts w:eastAsiaTheme="minorEastAsia"/>
        </w:rPr>
        <w:t> </w:t>
      </w:r>
      <w:hyperlink r:id="rId32" w:tooltip="Magnavox Odyssey" w:history="1">
        <w:r w:rsidRPr="00CA782A">
          <w:rPr>
            <w:rStyle w:val="Hyperlink"/>
            <w:rFonts w:eastAsiaTheme="minorEastAsia"/>
            <w:color w:val="auto"/>
            <w:u w:val="none"/>
          </w:rPr>
          <w:t>Magnavox Odyssey</w:t>
        </w:r>
      </w:hyperlink>
      <w:proofErr w:type="gramStart"/>
      <w:r w:rsidRPr="00CA782A">
        <w:t>.</w:t>
      </w:r>
      <w:r w:rsidR="00F970EF">
        <w:t>[</w:t>
      </w:r>
      <w:proofErr w:type="gramEnd"/>
      <w:r w:rsidR="00F970EF">
        <w:t>3]</w:t>
      </w:r>
    </w:p>
    <w:p w:rsidR="00CA782A" w:rsidRDefault="00CA782A" w:rsidP="00CA782A">
      <w:pPr>
        <w:pStyle w:val="Heading3"/>
        <w:numPr>
          <w:ilvl w:val="0"/>
          <w:numId w:val="0"/>
        </w:numPr>
        <w:shd w:val="clear" w:color="auto" w:fill="FFFFFF"/>
        <w:spacing w:before="72" w:after="0"/>
        <w:rPr>
          <w:rStyle w:val="mw-headline"/>
          <w:rFonts w:ascii="Times New Roman" w:hAnsi="Times New Roman" w:cs="Times New Roman"/>
          <w:b w:val="0"/>
          <w:sz w:val="24"/>
          <w:szCs w:val="24"/>
        </w:rPr>
      </w:pPr>
    </w:p>
    <w:p w:rsidR="00CA782A" w:rsidRPr="00CA782A" w:rsidRDefault="00CA782A" w:rsidP="00CA782A">
      <w:pPr>
        <w:pStyle w:val="Heading3"/>
        <w:numPr>
          <w:ilvl w:val="0"/>
          <w:numId w:val="0"/>
        </w:numPr>
        <w:shd w:val="clear" w:color="auto" w:fill="FFFFFF"/>
        <w:spacing w:before="72" w:after="0"/>
        <w:rPr>
          <w:rFonts w:ascii="Times New Roman" w:hAnsi="Times New Roman" w:cs="Times New Roman"/>
          <w:sz w:val="28"/>
          <w:szCs w:val="28"/>
        </w:rPr>
      </w:pPr>
      <w:r>
        <w:rPr>
          <w:rStyle w:val="mw-headline"/>
          <w:rFonts w:ascii="Times New Roman" w:hAnsi="Times New Roman" w:cs="Times New Roman"/>
          <w:sz w:val="28"/>
          <w:szCs w:val="28"/>
        </w:rPr>
        <w:t xml:space="preserve">3. </w:t>
      </w:r>
      <w:r w:rsidRPr="00CA782A">
        <w:rPr>
          <w:rStyle w:val="mw-headline"/>
          <w:rFonts w:ascii="Times New Roman" w:hAnsi="Times New Roman" w:cs="Times New Roman"/>
          <w:sz w:val="28"/>
          <w:szCs w:val="28"/>
        </w:rPr>
        <w:t xml:space="preserve">Epoca de aur a jocurilor </w:t>
      </w:r>
      <w:r w:rsidRPr="00CA782A">
        <w:rPr>
          <w:rFonts w:ascii="Times New Roman" w:hAnsi="Times New Roman" w:cs="Times New Roman"/>
          <w:sz w:val="28"/>
          <w:szCs w:val="28"/>
        </w:rPr>
        <w:t xml:space="preserve"> </w:t>
      </w:r>
    </w:p>
    <w:p w:rsidR="00CA782A" w:rsidRPr="00CA782A" w:rsidRDefault="00EC63E1" w:rsidP="00CA782A">
      <w:pPr>
        <w:pStyle w:val="NormalWeb"/>
        <w:shd w:val="clear" w:color="auto" w:fill="FFFFFF"/>
        <w:spacing w:before="120" w:beforeAutospacing="0" w:after="120" w:afterAutospacing="0" w:line="336" w:lineRule="atLeast"/>
      </w:pPr>
      <w:r>
        <w:t xml:space="preserve">   </w:t>
      </w:r>
      <w:hyperlink r:id="rId33" w:tooltip="Jocurile Arcade — pagină inexistentă" w:history="1">
        <w:r w:rsidR="00CA782A" w:rsidRPr="00CA782A">
          <w:rPr>
            <w:rStyle w:val="Hyperlink"/>
            <w:rFonts w:eastAsiaTheme="minorEastAsia"/>
            <w:color w:val="auto"/>
            <w:u w:val="none"/>
          </w:rPr>
          <w:t>Jocurile Arcade</w:t>
        </w:r>
      </w:hyperlink>
      <w:r w:rsidR="00CA782A" w:rsidRPr="00CA782A">
        <w:rPr>
          <w:rStyle w:val="apple-converted-space"/>
          <w:rFonts w:eastAsiaTheme="minorEastAsia"/>
        </w:rPr>
        <w:t> </w:t>
      </w:r>
      <w:r w:rsidR="00CA782A" w:rsidRPr="00CA782A">
        <w:t xml:space="preserve">au fost dezvoltate în anii '70 și, datorită ușurinței utilizării, au căpătat o popularitate imensă ceea </w:t>
      </w:r>
      <w:proofErr w:type="gramStart"/>
      <w:r w:rsidR="00CA782A" w:rsidRPr="00CA782A">
        <w:t>ce</w:t>
      </w:r>
      <w:proofErr w:type="gramEnd"/>
      <w:r w:rsidR="00CA782A" w:rsidRPr="00CA782A">
        <w:t xml:space="preserve"> a dus la perioadă de aproximativ un deceniu numită și</w:t>
      </w:r>
      <w:r w:rsidR="00CA782A" w:rsidRPr="00CA782A">
        <w:rPr>
          <w:rStyle w:val="apple-converted-space"/>
          <w:rFonts w:eastAsiaTheme="minorEastAsia"/>
        </w:rPr>
        <w:t> </w:t>
      </w:r>
      <w:hyperlink r:id="rId34" w:tooltip="Epoca de aur a jocurilor Arcade — pagină inexistentă" w:history="1">
        <w:r w:rsidR="00CA782A" w:rsidRPr="00CA782A">
          <w:rPr>
            <w:rStyle w:val="Hyperlink"/>
            <w:rFonts w:eastAsiaTheme="minorEastAsia"/>
            <w:bCs/>
            <w:color w:val="auto"/>
            <w:u w:val="none"/>
          </w:rPr>
          <w:t>epoca de aur a jocurilor Arcade</w:t>
        </w:r>
      </w:hyperlink>
      <w:r w:rsidR="00CA782A" w:rsidRPr="00CA782A">
        <w:t xml:space="preserve">. </w:t>
      </w:r>
      <w:proofErr w:type="gramStart"/>
      <w:r w:rsidR="00CA782A" w:rsidRPr="00CA782A">
        <w:t>Primul joc arcade</w:t>
      </w:r>
      <w:r w:rsidR="00CA782A" w:rsidRPr="00CA782A">
        <w:rPr>
          <w:rStyle w:val="apple-converted-space"/>
          <w:rFonts w:eastAsiaTheme="minorEastAsia"/>
        </w:rPr>
        <w:t> </w:t>
      </w:r>
      <w:r w:rsidR="00CA782A" w:rsidRPr="00CA782A">
        <w:rPr>
          <w:bCs/>
        </w:rPr>
        <w:t>coin-operated</w:t>
      </w:r>
      <w:r w:rsidR="00CA782A" w:rsidRPr="00CA782A">
        <w:rPr>
          <w:rStyle w:val="apple-converted-space"/>
          <w:rFonts w:eastAsiaTheme="minorEastAsia"/>
        </w:rPr>
        <w:t> </w:t>
      </w:r>
      <w:r w:rsidR="00CA782A" w:rsidRPr="00CA782A">
        <w:t>(funcționa doar cu bani) a fost</w:t>
      </w:r>
      <w:r>
        <w:t xml:space="preserve"> </w:t>
      </w:r>
      <w:hyperlink r:id="rId35" w:tooltip="Computer Space" w:history="1">
        <w:r w:rsidR="00CA782A" w:rsidRPr="00CA782A">
          <w:rPr>
            <w:rStyle w:val="Hyperlink"/>
            <w:rFonts w:eastAsiaTheme="minorEastAsia"/>
            <w:iCs/>
            <w:color w:val="auto"/>
            <w:u w:val="none"/>
          </w:rPr>
          <w:t>Computer Space</w:t>
        </w:r>
      </w:hyperlink>
      <w:r w:rsidR="00CA782A" w:rsidRPr="00CA782A">
        <w:t>, creat în 1971 de</w:t>
      </w:r>
      <w:r w:rsidR="00CA782A" w:rsidRPr="00CA782A">
        <w:rPr>
          <w:rStyle w:val="apple-converted-space"/>
          <w:rFonts w:eastAsiaTheme="minorEastAsia"/>
        </w:rPr>
        <w:t> </w:t>
      </w:r>
      <w:hyperlink r:id="rId36" w:tooltip="Nolan Bushnell" w:history="1">
        <w:r w:rsidR="00CA782A" w:rsidRPr="00CA782A">
          <w:rPr>
            <w:rStyle w:val="Hyperlink"/>
            <w:rFonts w:eastAsiaTheme="minorEastAsia"/>
            <w:color w:val="auto"/>
            <w:u w:val="none"/>
          </w:rPr>
          <w:t>Nolan Bushnell</w:t>
        </w:r>
      </w:hyperlink>
      <w:r w:rsidR="00CA782A" w:rsidRPr="00CA782A">
        <w:t>.</w:t>
      </w:r>
      <w:proofErr w:type="gramEnd"/>
      <w:r w:rsidR="00CA782A" w:rsidRPr="00CA782A">
        <w:t xml:space="preserve"> </w:t>
      </w:r>
      <w:proofErr w:type="gramStart"/>
      <w:r w:rsidR="00CA782A" w:rsidRPr="00CA782A">
        <w:t>În acele timpuri, înainte de apariția sălil</w:t>
      </w:r>
      <w:r w:rsidR="007C7129">
        <w:t>or de jocuri</w:t>
      </w:r>
      <w:r w:rsidR="00CA782A" w:rsidRPr="00CA782A">
        <w:t>, jocurile electronice erau puse în baruri și taverne.</w:t>
      </w:r>
      <w:proofErr w:type="gramEnd"/>
      <w:r w:rsidR="00CA782A" w:rsidRPr="00CA782A">
        <w:t xml:space="preserve"> Gradul ridicat de complexitate și </w:t>
      </w:r>
      <w:r w:rsidR="00CA782A" w:rsidRPr="00CA782A">
        <w:lastRenderedPageBreak/>
        <w:t xml:space="preserve">faptul că jocul necesita ca utilizatorul </w:t>
      </w:r>
      <w:proofErr w:type="gramStart"/>
      <w:r w:rsidR="00CA782A" w:rsidRPr="00CA782A">
        <w:t>să</w:t>
      </w:r>
      <w:proofErr w:type="gramEnd"/>
      <w:r w:rsidR="00CA782A" w:rsidRPr="00CA782A">
        <w:t xml:space="preserve"> citească un set de instrucțiuni înainte să se joace, a dus la o popularitate foarte scăzută în aceste locații, așa că Nolan s-a văzut nevoit să caute noi idei.</w:t>
      </w:r>
    </w:p>
    <w:p w:rsidR="00CA782A" w:rsidRPr="00CA782A" w:rsidRDefault="00CA782A" w:rsidP="00CA782A">
      <w:pPr>
        <w:pStyle w:val="NormalWeb"/>
        <w:shd w:val="clear" w:color="auto" w:fill="FFFFFF"/>
        <w:spacing w:before="120" w:beforeAutospacing="0" w:after="120" w:afterAutospacing="0" w:line="336" w:lineRule="atLeast"/>
      </w:pPr>
      <w:proofErr w:type="gramStart"/>
      <w:r w:rsidRPr="00CA782A">
        <w:t>În primăvara lui 1972, Bushnell a fost prezent la o demonstrație a sistemului</w:t>
      </w:r>
      <w:r w:rsidRPr="00CA782A">
        <w:rPr>
          <w:rStyle w:val="apple-converted-space"/>
          <w:rFonts w:eastAsiaTheme="minorEastAsia"/>
        </w:rPr>
        <w:t> </w:t>
      </w:r>
      <w:hyperlink r:id="rId37" w:tooltip="Magnavox Odyssey" w:history="1">
        <w:r w:rsidRPr="00CA782A">
          <w:rPr>
            <w:rStyle w:val="Hyperlink"/>
            <w:rFonts w:eastAsiaTheme="minorEastAsia"/>
            <w:color w:val="auto"/>
            <w:u w:val="none"/>
          </w:rPr>
          <w:t>Magnavox Odyssey</w:t>
        </w:r>
      </w:hyperlink>
      <w:r w:rsidRPr="00CA782A">
        <w:rPr>
          <w:rStyle w:val="apple-converted-space"/>
          <w:rFonts w:eastAsiaTheme="minorEastAsia"/>
        </w:rPr>
        <w:t> </w:t>
      </w:r>
      <w:r w:rsidRPr="00CA782A">
        <w:t>în California și a jucat jocul de ping-pong al lui Baer pentru prima dată.</w:t>
      </w:r>
      <w:proofErr w:type="gramEnd"/>
      <w:r w:rsidRPr="00CA782A">
        <w:t xml:space="preserve"> La puțin timp după aceasta el și cu încă un prieten, Ted Dabney, au format o companie numită</w:t>
      </w:r>
      <w:hyperlink r:id="rId38" w:tooltip="Atari — pagină inexistentă" w:history="1">
        <w:r w:rsidRPr="00CA782A">
          <w:rPr>
            <w:rStyle w:val="Hyperlink"/>
            <w:rFonts w:eastAsiaTheme="minorEastAsia"/>
            <w:color w:val="auto"/>
            <w:u w:val="none"/>
          </w:rPr>
          <w:t>Atari</w:t>
        </w:r>
      </w:hyperlink>
      <w:r w:rsidR="007C7129" w:rsidRPr="00CA782A">
        <w:t xml:space="preserve"> </w:t>
      </w:r>
      <w:r w:rsidRPr="00CA782A">
        <w:t>apoi au angajat un inginer electronist pe nume</w:t>
      </w:r>
      <w:r w:rsidRPr="00CA782A">
        <w:rPr>
          <w:rStyle w:val="apple-converted-space"/>
          <w:rFonts w:eastAsiaTheme="minorEastAsia"/>
        </w:rPr>
        <w:t> </w:t>
      </w:r>
      <w:hyperlink r:id="rId39" w:tooltip="Al Alcorn — pagină inexistentă" w:history="1">
        <w:r w:rsidRPr="00CA782A">
          <w:rPr>
            <w:rStyle w:val="Hyperlink"/>
            <w:rFonts w:eastAsiaTheme="minorEastAsia"/>
            <w:color w:val="auto"/>
            <w:u w:val="none"/>
          </w:rPr>
          <w:t>Al Alcorn</w:t>
        </w:r>
      </w:hyperlink>
      <w:r w:rsidRPr="00CA782A">
        <w:rPr>
          <w:rStyle w:val="apple-converted-space"/>
          <w:rFonts w:eastAsiaTheme="minorEastAsia"/>
        </w:rPr>
        <w:t> </w:t>
      </w:r>
      <w:r w:rsidRPr="00CA782A">
        <w:t>ca designer principal. Inițial Al trebuia să lucreze la un</w:t>
      </w:r>
      <w:r w:rsidRPr="00CA782A">
        <w:rPr>
          <w:rStyle w:val="apple-converted-space"/>
          <w:rFonts w:eastAsiaTheme="minorEastAsia"/>
        </w:rPr>
        <w:t> </w:t>
      </w:r>
      <w:hyperlink r:id="rId40" w:tooltip="Joc de curse — pagină inexistentă" w:history="1">
        <w:r w:rsidRPr="00CA782A">
          <w:rPr>
            <w:rStyle w:val="Hyperlink"/>
            <w:rFonts w:eastAsiaTheme="minorEastAsia"/>
            <w:color w:val="auto"/>
            <w:u w:val="none"/>
          </w:rPr>
          <w:t>joc de curse</w:t>
        </w:r>
      </w:hyperlink>
      <w:r w:rsidRPr="00CA782A">
        <w:rPr>
          <w:rStyle w:val="apple-converted-space"/>
          <w:rFonts w:eastAsiaTheme="minorEastAsia"/>
        </w:rPr>
        <w:t> </w:t>
      </w:r>
      <w:r w:rsidRPr="00CA782A">
        <w:t>dar, din cauza complexității, Nolan a decis ca Acorn să construiască un joc de</w:t>
      </w:r>
      <w:r w:rsidRPr="00CA782A">
        <w:rPr>
          <w:rStyle w:val="apple-converted-space"/>
          <w:rFonts w:eastAsiaTheme="minorEastAsia"/>
        </w:rPr>
        <w:t> </w:t>
      </w:r>
      <w:hyperlink r:id="rId41" w:tooltip="Ping-pong — pagină inexistentă" w:history="1">
        <w:r w:rsidRPr="00CA782A">
          <w:rPr>
            <w:rStyle w:val="Hyperlink"/>
            <w:rFonts w:eastAsiaTheme="minorEastAsia"/>
            <w:color w:val="auto"/>
            <w:u w:val="none"/>
          </w:rPr>
          <w:t>ping-pong</w:t>
        </w:r>
      </w:hyperlink>
      <w:r w:rsidRPr="00CA782A">
        <w:t xml:space="preserve">, o copie după jocul Tenis al consolei Odyssey. Jocul era așa de distractiv încât Nolan a decis ca </w:t>
      </w:r>
      <w:proofErr w:type="gramStart"/>
      <w:r w:rsidRPr="00CA782A">
        <w:t>să</w:t>
      </w:r>
      <w:proofErr w:type="gramEnd"/>
      <w:r w:rsidRPr="00CA782A">
        <w:t xml:space="preserve"> îl comercializeze, dar din cauză că dispozitivul avea numele</w:t>
      </w:r>
      <w:r w:rsidRPr="00CA782A">
        <w:rPr>
          <w:rStyle w:val="apple-converted-space"/>
          <w:rFonts w:eastAsiaTheme="minorEastAsia"/>
        </w:rPr>
        <w:t> </w:t>
      </w:r>
      <w:r w:rsidRPr="00CA782A">
        <w:rPr>
          <w:iCs/>
        </w:rPr>
        <w:t>Ping-Pong</w:t>
      </w:r>
      <w:r w:rsidRPr="00CA782A">
        <w:rPr>
          <w:rStyle w:val="apple-converted-space"/>
          <w:rFonts w:eastAsiaTheme="minorEastAsia"/>
        </w:rPr>
        <w:t> </w:t>
      </w:r>
      <w:r w:rsidRPr="00CA782A">
        <w:t>care era deja folosit, s-au mulțumit să îl numească</w:t>
      </w:r>
      <w:r w:rsidRPr="00CA782A">
        <w:rPr>
          <w:rStyle w:val="apple-converted-space"/>
          <w:rFonts w:eastAsiaTheme="minorEastAsia"/>
        </w:rPr>
        <w:t> </w:t>
      </w:r>
      <w:hyperlink r:id="rId42" w:tooltip="PONG — pagină inexistentă" w:history="1">
        <w:r w:rsidRPr="00CA782A">
          <w:rPr>
            <w:rStyle w:val="Hyperlink"/>
            <w:rFonts w:eastAsiaTheme="minorEastAsia"/>
            <w:iCs/>
            <w:color w:val="auto"/>
            <w:u w:val="none"/>
          </w:rPr>
          <w:t>PONG</w:t>
        </w:r>
      </w:hyperlink>
      <w:r w:rsidRPr="00CA782A">
        <w:t>. Interfața intuitivă</w:t>
      </w:r>
      <w:r w:rsidR="004A6FA0">
        <w:t xml:space="preserve"> a dus la </w:t>
      </w:r>
      <w:r w:rsidRPr="00CA782A">
        <w:t xml:space="preserve">succesul în baruri a jocului și </w:t>
      </w:r>
      <w:proofErr w:type="gramStart"/>
      <w:r w:rsidRPr="00CA782A">
        <w:t>a</w:t>
      </w:r>
      <w:proofErr w:type="gramEnd"/>
      <w:r w:rsidRPr="00CA782A">
        <w:t xml:space="preserve"> inițiat</w:t>
      </w:r>
      <w:r w:rsidRPr="00CA782A">
        <w:rPr>
          <w:rStyle w:val="apple-converted-space"/>
          <w:rFonts w:eastAsiaTheme="minorEastAsia"/>
        </w:rPr>
        <w:t> </w:t>
      </w:r>
      <w:hyperlink r:id="rId43" w:tooltip="Epoca de aur a jocurilor Arcade — pagină inexistentă" w:history="1">
        <w:r w:rsidRPr="00CA782A">
          <w:rPr>
            <w:rStyle w:val="Hyperlink"/>
            <w:rFonts w:eastAsiaTheme="minorEastAsia"/>
            <w:color w:val="auto"/>
            <w:u w:val="none"/>
          </w:rPr>
          <w:t>era jocurilor arcade</w:t>
        </w:r>
      </w:hyperlink>
      <w:r w:rsidRPr="00CA782A">
        <w:t>.</w:t>
      </w:r>
    </w:p>
    <w:p w:rsidR="004A6FA0" w:rsidRDefault="004A6FA0" w:rsidP="004A6FA0">
      <w:pPr>
        <w:pStyle w:val="Heading4"/>
        <w:numPr>
          <w:ilvl w:val="0"/>
          <w:numId w:val="0"/>
        </w:numPr>
        <w:shd w:val="clear" w:color="auto" w:fill="FFFFFF"/>
        <w:spacing w:before="72" w:after="0" w:line="336" w:lineRule="atLeast"/>
        <w:rPr>
          <w:rStyle w:val="mw-headline"/>
          <w:rFonts w:ascii="Times New Roman" w:hAnsi="Times New Roman" w:cs="Times New Roman"/>
        </w:rPr>
      </w:pPr>
    </w:p>
    <w:p w:rsidR="00CA782A" w:rsidRPr="004A6FA0" w:rsidRDefault="00E252C0" w:rsidP="004A6FA0">
      <w:pPr>
        <w:pStyle w:val="Heading4"/>
        <w:numPr>
          <w:ilvl w:val="0"/>
          <w:numId w:val="0"/>
        </w:numPr>
        <w:shd w:val="clear" w:color="auto" w:fill="FFFFFF"/>
        <w:spacing w:before="72" w:after="0" w:line="336" w:lineRule="atLeast"/>
        <w:rPr>
          <w:rFonts w:ascii="Times New Roman" w:hAnsi="Times New Roman" w:cs="Times New Roman"/>
        </w:rPr>
      </w:pPr>
      <w:r>
        <w:rPr>
          <w:noProof/>
        </w:rPr>
        <w:drawing>
          <wp:anchor distT="0" distB="0" distL="114300" distR="114300" simplePos="0" relativeHeight="251590144" behindDoc="1" locked="0" layoutInCell="1" allowOverlap="1">
            <wp:simplePos x="0" y="0"/>
            <wp:positionH relativeFrom="column">
              <wp:posOffset>4105275</wp:posOffset>
            </wp:positionH>
            <wp:positionV relativeFrom="paragraph">
              <wp:posOffset>20955</wp:posOffset>
            </wp:positionV>
            <wp:extent cx="1565910" cy="2200275"/>
            <wp:effectExtent l="0" t="0" r="0" b="0"/>
            <wp:wrapTight wrapText="bothSides">
              <wp:wrapPolygon edited="0">
                <wp:start x="0" y="0"/>
                <wp:lineTo x="0" y="21506"/>
                <wp:lineTo x="21285" y="21506"/>
                <wp:lineTo x="2128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tarisearspong.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65910" cy="2200275"/>
                    </a:xfrm>
                    <a:prstGeom prst="rect">
                      <a:avLst/>
                    </a:prstGeom>
                  </pic:spPr>
                </pic:pic>
              </a:graphicData>
            </a:graphic>
          </wp:anchor>
        </w:drawing>
      </w:r>
      <w:r w:rsidR="004A6FA0">
        <w:rPr>
          <w:rStyle w:val="mw-headline"/>
          <w:rFonts w:ascii="Times New Roman" w:hAnsi="Times New Roman" w:cs="Times New Roman"/>
        </w:rPr>
        <w:t xml:space="preserve">4. </w:t>
      </w:r>
      <w:r w:rsidR="00CA782A" w:rsidRPr="004A6FA0">
        <w:rPr>
          <w:rStyle w:val="mw-headline"/>
          <w:rFonts w:ascii="Times New Roman" w:hAnsi="Times New Roman" w:cs="Times New Roman"/>
        </w:rPr>
        <w:t>Prima generație (1972-1977)</w:t>
      </w:r>
      <w:r w:rsidR="004A6FA0" w:rsidRPr="004A6FA0">
        <w:rPr>
          <w:iCs/>
        </w:rPr>
        <w:t xml:space="preserve"> </w:t>
      </w:r>
    </w:p>
    <w:p w:rsidR="00CA782A" w:rsidRPr="00CA782A" w:rsidRDefault="0003235E" w:rsidP="00CA782A">
      <w:pPr>
        <w:pStyle w:val="NormalWeb"/>
        <w:shd w:val="clear" w:color="auto" w:fill="FFFFFF"/>
        <w:spacing w:before="120" w:beforeAutospacing="0" w:after="120" w:afterAutospacing="0" w:line="336" w:lineRule="atLeast"/>
      </w:pPr>
      <w:r>
        <w:rPr>
          <w:noProof/>
        </w:rPr>
        <w:pict>
          <v:shapetype id="_x0000_t202" coordsize="21600,21600" o:spt="202" path="m,l,21600r21600,l21600,xe">
            <v:stroke joinstyle="miter"/>
            <v:path gradientshapeok="t" o:connecttype="rect"/>
          </v:shapetype>
          <v:shape id="Text Box 2" o:spid="_x0000_s1026" type="#_x0000_t202" style="position:absolute;margin-left:327pt;margin-top:158.3pt;width:120.8pt;height:21.7pt;z-index:25166131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E252C0" w:rsidRDefault="00DE1DB6">
                  <w:r>
                    <w:t xml:space="preserve"> </w:t>
                  </w:r>
                  <w:r w:rsidR="00E252C0">
                    <w:t xml:space="preserve">Atari/Sears </w:t>
                  </w:r>
                  <w:r>
                    <w:t xml:space="preserve">– Pong </w:t>
                  </w:r>
                  <w:r w:rsidR="00E252C0">
                    <w:t>1975</w:t>
                  </w:r>
                </w:p>
              </w:txbxContent>
            </v:textbox>
            <w10:wrap type="square"/>
          </v:shape>
        </w:pict>
      </w:r>
      <w:r w:rsidR="004A6FA0">
        <w:t xml:space="preserve">    </w:t>
      </w:r>
      <w:r w:rsidR="00CA782A" w:rsidRPr="00CA782A">
        <w:t xml:space="preserve">În anii 1970 </w:t>
      </w:r>
      <w:proofErr w:type="gramStart"/>
      <w:r w:rsidR="00CA782A" w:rsidRPr="00CA782A">
        <w:t>a</w:t>
      </w:r>
      <w:proofErr w:type="gramEnd"/>
      <w:r w:rsidR="00CA782A" w:rsidRPr="00CA782A">
        <w:t xml:space="preserve"> avut loc lansarea primei</w:t>
      </w:r>
      <w:r w:rsidR="00CA782A" w:rsidRPr="00CA782A">
        <w:rPr>
          <w:rStyle w:val="apple-converted-space"/>
          <w:rFonts w:eastAsiaTheme="minorEastAsia"/>
        </w:rPr>
        <w:t> </w:t>
      </w:r>
      <w:hyperlink r:id="rId45" w:tooltip="Consolă de jocuri" w:history="1">
        <w:r w:rsidR="00CA782A" w:rsidRPr="00CA782A">
          <w:rPr>
            <w:rStyle w:val="Hyperlink"/>
            <w:rFonts w:eastAsiaTheme="minorEastAsia"/>
            <w:color w:val="auto"/>
            <w:u w:val="none"/>
          </w:rPr>
          <w:t>console de jocuri</w:t>
        </w:r>
      </w:hyperlink>
      <w:r w:rsidR="00CA782A" w:rsidRPr="00CA782A">
        <w:t xml:space="preserve">. </w:t>
      </w:r>
      <w:proofErr w:type="gramStart"/>
      <w:r w:rsidR="00CA782A" w:rsidRPr="00CA782A">
        <w:t>Patentul pentru</w:t>
      </w:r>
      <w:r w:rsidR="00CA782A" w:rsidRPr="00CA782A">
        <w:rPr>
          <w:rStyle w:val="apple-converted-space"/>
          <w:rFonts w:eastAsiaTheme="minorEastAsia"/>
        </w:rPr>
        <w:t> </w:t>
      </w:r>
      <w:hyperlink r:id="rId46" w:tooltip="Magnavox Odyssey" w:history="1">
        <w:r w:rsidR="00CA782A" w:rsidRPr="00CA782A">
          <w:rPr>
            <w:rStyle w:val="Hyperlink"/>
            <w:rFonts w:eastAsiaTheme="minorEastAsia"/>
            <w:color w:val="auto"/>
            <w:u w:val="none"/>
          </w:rPr>
          <w:t>Magnavox Odyssey</w:t>
        </w:r>
      </w:hyperlink>
      <w:r w:rsidR="00CA782A" w:rsidRPr="00CA782A">
        <w:rPr>
          <w:rStyle w:val="apple-converted-space"/>
          <w:rFonts w:eastAsiaTheme="minorEastAsia"/>
        </w:rPr>
        <w:t> </w:t>
      </w:r>
      <w:r w:rsidR="00CA782A" w:rsidRPr="00CA782A">
        <w:t>creată de Baer a fost acordat în 1972 și a bătătorit calea pe care o vor urma consolele următoare.</w:t>
      </w:r>
      <w:proofErr w:type="gramEnd"/>
      <w:r w:rsidR="00CA782A" w:rsidRPr="00CA782A">
        <w:t xml:space="preserve"> Pentru o vreme companiile cu produse similare (inclusiv</w:t>
      </w:r>
      <w:r w:rsidR="00CA782A" w:rsidRPr="00CA782A">
        <w:rPr>
          <w:rStyle w:val="apple-converted-space"/>
          <w:rFonts w:eastAsiaTheme="minorEastAsia"/>
        </w:rPr>
        <w:t> </w:t>
      </w:r>
      <w:hyperlink r:id="rId47" w:tooltip="Atari — pagină inexistentă" w:history="1">
        <w:r w:rsidR="00CA782A" w:rsidRPr="00CA782A">
          <w:rPr>
            <w:rStyle w:val="Hyperlink"/>
            <w:rFonts w:eastAsiaTheme="minorEastAsia"/>
            <w:color w:val="auto"/>
            <w:u w:val="none"/>
          </w:rPr>
          <w:t>Atari</w:t>
        </w:r>
      </w:hyperlink>
      <w:r w:rsidR="00CA782A" w:rsidRPr="00CA782A">
        <w:t>) au fost nevoite să plătească licență. Odată cu apariția versiunii de acasă a</w:t>
      </w:r>
      <w:r w:rsidR="00CA782A" w:rsidRPr="00CA782A">
        <w:rPr>
          <w:rStyle w:val="apple-converted-space"/>
          <w:rFonts w:eastAsiaTheme="minorEastAsia"/>
        </w:rPr>
        <w:t> </w:t>
      </w:r>
      <w:hyperlink r:id="rId48" w:tooltip="PONG — pagină inexistentă" w:history="1">
        <w:r w:rsidR="00CA782A" w:rsidRPr="00CA782A">
          <w:rPr>
            <w:rStyle w:val="Hyperlink"/>
            <w:rFonts w:eastAsiaTheme="minorEastAsia"/>
            <w:iCs/>
            <w:color w:val="auto"/>
            <w:u w:val="none"/>
          </w:rPr>
          <w:t>PONG</w:t>
        </w:r>
      </w:hyperlink>
      <w:r w:rsidR="00CA782A" w:rsidRPr="00CA782A">
        <w:t>, în preajma crăciunului anului</w:t>
      </w:r>
      <w:r w:rsidR="00CA782A" w:rsidRPr="00CA782A">
        <w:rPr>
          <w:rStyle w:val="apple-converted-space"/>
          <w:rFonts w:eastAsiaTheme="minorEastAsia"/>
        </w:rPr>
        <w:t> </w:t>
      </w:r>
      <w:hyperlink r:id="rId49" w:tooltip="1975" w:history="1">
        <w:r w:rsidR="00CA782A" w:rsidRPr="00CA782A">
          <w:rPr>
            <w:rStyle w:val="Hyperlink"/>
            <w:rFonts w:eastAsiaTheme="minorEastAsia"/>
            <w:color w:val="auto"/>
            <w:u w:val="none"/>
          </w:rPr>
          <w:t>1975</w:t>
        </w:r>
      </w:hyperlink>
      <w:r w:rsidR="00CA782A" w:rsidRPr="00CA782A">
        <w:t>, popularitatea jocurile video a crescut. Succesul jocului</w:t>
      </w:r>
      <w:r w:rsidR="00CA782A" w:rsidRPr="00CA782A">
        <w:rPr>
          <w:rStyle w:val="apple-converted-space"/>
          <w:rFonts w:eastAsiaTheme="minorEastAsia"/>
        </w:rPr>
        <w:t> </w:t>
      </w:r>
      <w:r w:rsidR="00CA782A" w:rsidRPr="00CA782A">
        <w:rPr>
          <w:iCs/>
        </w:rPr>
        <w:t>PONG</w:t>
      </w:r>
      <w:r w:rsidR="00CA782A" w:rsidRPr="00CA782A">
        <w:rPr>
          <w:rStyle w:val="apple-converted-space"/>
          <w:rFonts w:eastAsiaTheme="minorEastAsia"/>
        </w:rPr>
        <w:t> </w:t>
      </w:r>
      <w:r w:rsidR="00CA782A" w:rsidRPr="00CA782A">
        <w:t>a făcut să apară sute de clone, printre care și</w:t>
      </w:r>
      <w:r w:rsidR="004A6FA0">
        <w:t xml:space="preserve"> </w:t>
      </w:r>
      <w:hyperlink r:id="rId50" w:tooltip="Coleco Telstar — pagină inexistentă" w:history="1">
        <w:r w:rsidR="00CA782A" w:rsidRPr="00CA782A">
          <w:rPr>
            <w:rStyle w:val="Hyperlink"/>
            <w:rFonts w:eastAsiaTheme="minorEastAsia"/>
            <w:color w:val="auto"/>
            <w:u w:val="none"/>
          </w:rPr>
          <w:t>Coleco Telstar</w:t>
        </w:r>
      </w:hyperlink>
      <w:proofErr w:type="gramStart"/>
      <w:r w:rsidR="00CA782A" w:rsidRPr="00CA782A">
        <w:t>.</w:t>
      </w:r>
      <w:r w:rsidR="00F970EF">
        <w:t>[</w:t>
      </w:r>
      <w:proofErr w:type="gramEnd"/>
      <w:r w:rsidR="00F970EF">
        <w:t>4]</w:t>
      </w:r>
    </w:p>
    <w:p w:rsidR="004A6FA0" w:rsidRDefault="004A6FA0" w:rsidP="004A6FA0">
      <w:pPr>
        <w:pStyle w:val="Heading4"/>
        <w:numPr>
          <w:ilvl w:val="0"/>
          <w:numId w:val="0"/>
        </w:numPr>
        <w:shd w:val="clear" w:color="auto" w:fill="FFFFFF"/>
        <w:spacing w:before="72" w:after="0" w:line="336" w:lineRule="atLeast"/>
        <w:rPr>
          <w:rStyle w:val="mw-headline"/>
          <w:rFonts w:ascii="Times New Roman" w:hAnsi="Times New Roman" w:cs="Times New Roman"/>
        </w:rPr>
      </w:pPr>
    </w:p>
    <w:p w:rsidR="00CA782A" w:rsidRPr="004A6FA0" w:rsidRDefault="004A6FA0" w:rsidP="004A6FA0">
      <w:pPr>
        <w:pStyle w:val="Heading4"/>
        <w:numPr>
          <w:ilvl w:val="0"/>
          <w:numId w:val="0"/>
        </w:numPr>
        <w:shd w:val="clear" w:color="auto" w:fill="FFFFFF"/>
        <w:spacing w:before="72" w:after="0" w:line="336" w:lineRule="atLeast"/>
        <w:rPr>
          <w:rFonts w:ascii="Times New Roman" w:hAnsi="Times New Roman" w:cs="Times New Roman"/>
        </w:rPr>
      </w:pPr>
      <w:r>
        <w:rPr>
          <w:rStyle w:val="mw-headline"/>
          <w:rFonts w:ascii="Times New Roman" w:hAnsi="Times New Roman" w:cs="Times New Roman"/>
        </w:rPr>
        <w:t xml:space="preserve">5. </w:t>
      </w:r>
      <w:r w:rsidR="00CA782A" w:rsidRPr="004A6FA0">
        <w:rPr>
          <w:rStyle w:val="mw-headline"/>
          <w:rFonts w:ascii="Times New Roman" w:hAnsi="Times New Roman" w:cs="Times New Roman"/>
        </w:rPr>
        <w:t>A doua generație (1977-1983)</w:t>
      </w:r>
      <w:r w:rsidRPr="004A6FA0">
        <w:rPr>
          <w:iCs/>
        </w:rPr>
        <w:t xml:space="preserve"> </w:t>
      </w:r>
    </w:p>
    <w:p w:rsidR="00CA782A" w:rsidRPr="00CA782A" w:rsidRDefault="004A6FA0" w:rsidP="00CA782A">
      <w:pPr>
        <w:pStyle w:val="NormalWeb"/>
        <w:shd w:val="clear" w:color="auto" w:fill="FFFFFF"/>
        <w:spacing w:before="120" w:beforeAutospacing="0" w:after="120" w:afterAutospacing="0" w:line="336" w:lineRule="atLeast"/>
      </w:pPr>
      <w:r>
        <w:t xml:space="preserve">   </w:t>
      </w:r>
      <w:r w:rsidR="00CA782A" w:rsidRPr="00CA782A">
        <w:t>La primele console,</w:t>
      </w:r>
      <w:r w:rsidR="00CA782A" w:rsidRPr="00CA782A">
        <w:rPr>
          <w:rStyle w:val="apple-converted-space"/>
          <w:rFonts w:eastAsiaTheme="minorEastAsia"/>
        </w:rPr>
        <w:t> </w:t>
      </w:r>
      <w:hyperlink r:id="rId51" w:tooltip="Cod mașină — pagină inexistentă" w:history="1">
        <w:r w:rsidR="00CA782A" w:rsidRPr="00CA782A">
          <w:rPr>
            <w:rStyle w:val="Hyperlink"/>
            <w:rFonts w:eastAsiaTheme="minorEastAsia"/>
            <w:color w:val="auto"/>
            <w:u w:val="none"/>
          </w:rPr>
          <w:t>codul mașină</w:t>
        </w:r>
      </w:hyperlink>
      <w:r w:rsidR="00CA782A" w:rsidRPr="00CA782A">
        <w:rPr>
          <w:rStyle w:val="apple-converted-space"/>
          <w:rFonts w:eastAsiaTheme="minorEastAsia"/>
        </w:rPr>
        <w:t> </w:t>
      </w:r>
      <w:r w:rsidR="00CA782A" w:rsidRPr="00CA782A">
        <w:t xml:space="preserve">pentru unul sau mai multe jocuri se făcea cu ajutorul logicii discrete și era codat direct în microcipuri, așa că alte jocuri adiționale nu puteau fi rulate. În anii 1970 jocurile au început </w:t>
      </w:r>
      <w:proofErr w:type="gramStart"/>
      <w:r w:rsidR="00CA782A" w:rsidRPr="00CA782A">
        <w:t>să</w:t>
      </w:r>
      <w:proofErr w:type="gramEnd"/>
      <w:r w:rsidR="00CA782A" w:rsidRPr="00CA782A">
        <w:t xml:space="preserve"> fie distribuite și cu ajutorul casetelor. </w:t>
      </w:r>
      <w:proofErr w:type="gramStart"/>
      <w:r w:rsidR="00CA782A" w:rsidRPr="00CA782A">
        <w:t>Programele erau stocate pe chip-uri ROM care erau montate în</w:t>
      </w:r>
      <w:r w:rsidR="00CA782A" w:rsidRPr="00CA782A">
        <w:rPr>
          <w:rStyle w:val="apple-converted-space"/>
          <w:rFonts w:eastAsiaTheme="minorEastAsia"/>
        </w:rPr>
        <w:t> </w:t>
      </w:r>
      <w:hyperlink r:id="rId52" w:tooltip="Casetă (electronică) — pagină inexistentă" w:history="1">
        <w:r w:rsidR="00CA782A" w:rsidRPr="00CA782A">
          <w:rPr>
            <w:rStyle w:val="Hyperlink"/>
            <w:rFonts w:eastAsiaTheme="minorEastAsia"/>
            <w:color w:val="auto"/>
            <w:u w:val="none"/>
          </w:rPr>
          <w:t>casete</w:t>
        </w:r>
      </w:hyperlink>
      <w:r w:rsidR="00CA782A" w:rsidRPr="00CA782A">
        <w:rPr>
          <w:rStyle w:val="apple-converted-space"/>
          <w:rFonts w:eastAsiaTheme="minorEastAsia"/>
        </w:rPr>
        <w:t> </w:t>
      </w:r>
      <w:r w:rsidR="00CA782A" w:rsidRPr="00CA782A">
        <w:t>de plastic, acestea putând fi introduse în sloturile de pe console.</w:t>
      </w:r>
      <w:proofErr w:type="gramEnd"/>
      <w:r w:rsidR="00CA782A" w:rsidRPr="00CA782A">
        <w:t xml:space="preserve"> </w:t>
      </w:r>
      <w:proofErr w:type="gramStart"/>
      <w:r w:rsidR="00CA782A" w:rsidRPr="00CA782A">
        <w:t>Atunci când casetele erau introduse, microprocesoarele din console citeau din memoria casetei apoi rulau programul stocat.</w:t>
      </w:r>
      <w:proofErr w:type="gramEnd"/>
    </w:p>
    <w:p w:rsidR="00CA782A" w:rsidRPr="00CA782A" w:rsidRDefault="00CA782A" w:rsidP="00CA782A">
      <w:pPr>
        <w:pStyle w:val="NormalWeb"/>
        <w:shd w:val="clear" w:color="auto" w:fill="FFFFFF"/>
        <w:spacing w:before="120" w:beforeAutospacing="0" w:after="120" w:afterAutospacing="0" w:line="336" w:lineRule="atLeast"/>
      </w:pPr>
      <w:r w:rsidRPr="00CA782A">
        <w:t xml:space="preserve">Trei sisteme au dominat era consolelor de a doua generație în America de Nord, acestea având vânzări cu mult mai </w:t>
      </w:r>
      <w:proofErr w:type="gramStart"/>
      <w:r w:rsidRPr="00CA782A">
        <w:t>mari</w:t>
      </w:r>
      <w:proofErr w:type="gramEnd"/>
      <w:r w:rsidRPr="00CA782A">
        <w:t xml:space="preserve"> ca acele ale produselor rivale:</w:t>
      </w:r>
    </w:p>
    <w:p w:rsidR="00CA782A" w:rsidRPr="00CA782A" w:rsidRDefault="0003235E" w:rsidP="00CA782A">
      <w:pPr>
        <w:numPr>
          <w:ilvl w:val="0"/>
          <w:numId w:val="10"/>
        </w:numPr>
        <w:shd w:val="clear" w:color="auto" w:fill="FFFFFF"/>
        <w:spacing w:before="100" w:beforeAutospacing="1" w:after="24" w:line="336" w:lineRule="atLeast"/>
        <w:ind w:left="384"/>
        <w:rPr>
          <w:sz w:val="24"/>
          <w:szCs w:val="24"/>
        </w:rPr>
      </w:pPr>
      <w:r w:rsidRPr="0003235E">
        <w:rPr>
          <w:noProof/>
        </w:rPr>
        <w:lastRenderedPageBreak/>
        <w:pict>
          <v:shape id="_x0000_s1027" type="#_x0000_t202" style="position:absolute;left:0;text-align:left;margin-left:345pt;margin-top:115.1pt;width:102.75pt;height:22.45pt;z-index:25166438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g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SylHkGppHVNbB2OA4kLjpwP2ipMfmrqj/uWdO&#10;UKI+GazOcjqbxWlIxmx+iVISd+6pzz3McISqaKBk3G5CmqCkm73BKm5l0veFyZEyNm2S/ThgcSrO&#10;7RT18htYPwE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ECDgMKAIAAE4EAAAOAAAAAAAAAAAAAAAAAC4CAABkcnMvZTJvRG9j&#10;LnhtbFBLAQItABQABgAIAAAAIQBIWydy2wAAAAcBAAAPAAAAAAAAAAAAAAAAAIIEAABkcnMvZG93&#10;bnJldi54bWxQSwUGAAAAAAQABADzAAAAigUAAAAA&#10;">
            <v:textbox>
              <w:txbxContent>
                <w:p w:rsidR="00DE1DB6" w:rsidRDefault="00DE1DB6">
                  <w:r>
                    <w:t>Atari 2600 an 19</w:t>
                  </w:r>
                  <w:r w:rsidR="00CF11CF">
                    <w:t>7</w:t>
                  </w:r>
                  <w:r>
                    <w:t>7</w:t>
                  </w:r>
                </w:p>
              </w:txbxContent>
            </v:textbox>
            <w10:wrap type="square"/>
          </v:shape>
        </w:pict>
      </w:r>
      <w:r w:rsidR="00DE1DB6">
        <w:rPr>
          <w:noProof/>
        </w:rPr>
        <w:drawing>
          <wp:anchor distT="0" distB="0" distL="114300" distR="114300" simplePos="0" relativeHeight="251603456" behindDoc="1" locked="0" layoutInCell="1" allowOverlap="1">
            <wp:simplePos x="0" y="0"/>
            <wp:positionH relativeFrom="column">
              <wp:posOffset>3190875</wp:posOffset>
            </wp:positionH>
            <wp:positionV relativeFrom="paragraph">
              <wp:posOffset>-263525</wp:posOffset>
            </wp:positionV>
            <wp:extent cx="2501900" cy="1842135"/>
            <wp:effectExtent l="0" t="0" r="0" b="0"/>
            <wp:wrapTight wrapText="bothSides">
              <wp:wrapPolygon edited="0">
                <wp:start x="0" y="0"/>
                <wp:lineTo x="0" y="21444"/>
                <wp:lineTo x="21381" y="21444"/>
                <wp:lineTo x="2138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00px-Atari-2600-Console.jpg"/>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01900" cy="1842135"/>
                    </a:xfrm>
                    <a:prstGeom prst="rect">
                      <a:avLst/>
                    </a:prstGeom>
                  </pic:spPr>
                </pic:pic>
              </a:graphicData>
            </a:graphic>
          </wp:anchor>
        </w:drawing>
      </w:r>
      <w:r w:rsidR="00CA782A" w:rsidRPr="00CA782A">
        <w:rPr>
          <w:sz w:val="24"/>
          <w:szCs w:val="24"/>
        </w:rPr>
        <w:t>În</w:t>
      </w:r>
      <w:r w:rsidR="00CA782A" w:rsidRPr="00CA782A">
        <w:rPr>
          <w:rStyle w:val="apple-converted-space"/>
          <w:rFonts w:eastAsiaTheme="minorEastAsia"/>
          <w:sz w:val="24"/>
          <w:szCs w:val="24"/>
        </w:rPr>
        <w:t> </w:t>
      </w:r>
      <w:hyperlink r:id="rId54" w:tooltip="1977" w:history="1">
        <w:r w:rsidR="00CA782A" w:rsidRPr="00CA782A">
          <w:rPr>
            <w:rStyle w:val="Hyperlink"/>
            <w:rFonts w:eastAsiaTheme="minorEastAsia"/>
            <w:color w:val="auto"/>
            <w:sz w:val="24"/>
            <w:szCs w:val="24"/>
            <w:u w:val="none"/>
          </w:rPr>
          <w:t>1977</w:t>
        </w:r>
      </w:hyperlink>
      <w:r w:rsidR="00CA782A" w:rsidRPr="00CA782A">
        <w:rPr>
          <w:sz w:val="24"/>
          <w:szCs w:val="24"/>
        </w:rPr>
        <w:t>, Atari a lansat consola pe bază de casetă:</w:t>
      </w:r>
      <w:r w:rsidR="00CA782A" w:rsidRPr="00CA782A">
        <w:rPr>
          <w:rStyle w:val="apple-converted-space"/>
          <w:rFonts w:eastAsiaTheme="minorEastAsia"/>
          <w:sz w:val="24"/>
          <w:szCs w:val="24"/>
        </w:rPr>
        <w:t> </w:t>
      </w:r>
      <w:r w:rsidR="00CA782A" w:rsidRPr="00CA782A">
        <w:rPr>
          <w:bCs/>
          <w:sz w:val="24"/>
          <w:szCs w:val="24"/>
        </w:rPr>
        <w:t>Video Computer System (VCS)</w:t>
      </w:r>
      <w:r w:rsidR="00CA782A" w:rsidRPr="00CA782A">
        <w:rPr>
          <w:sz w:val="24"/>
          <w:szCs w:val="24"/>
        </w:rPr>
        <w:t>, ulterior denumită</w:t>
      </w:r>
      <w:r w:rsidR="00CA782A" w:rsidRPr="00CA782A">
        <w:rPr>
          <w:rStyle w:val="apple-converted-space"/>
          <w:rFonts w:eastAsiaTheme="minorEastAsia"/>
          <w:sz w:val="24"/>
          <w:szCs w:val="24"/>
        </w:rPr>
        <w:t> </w:t>
      </w:r>
      <w:hyperlink r:id="rId55" w:tooltip="Atari 2600" w:history="1">
        <w:r w:rsidR="00CA782A" w:rsidRPr="00CA782A">
          <w:rPr>
            <w:rStyle w:val="Hyperlink"/>
            <w:rFonts w:eastAsiaTheme="minorEastAsia"/>
            <w:color w:val="auto"/>
            <w:sz w:val="24"/>
            <w:szCs w:val="24"/>
            <w:u w:val="none"/>
          </w:rPr>
          <w:t>Atari 2600</w:t>
        </w:r>
      </w:hyperlink>
      <w:r w:rsidR="00CA782A" w:rsidRPr="00CA782A">
        <w:rPr>
          <w:sz w:val="24"/>
          <w:szCs w:val="24"/>
        </w:rPr>
        <w:t xml:space="preserve">. Nouă jocuri au fost lansate pentru sezonul sărbătorilor, și mulțumită acestora ajunge </w:t>
      </w:r>
      <w:proofErr w:type="gramStart"/>
      <w:r w:rsidR="00CA782A" w:rsidRPr="00CA782A">
        <w:rPr>
          <w:sz w:val="24"/>
          <w:szCs w:val="24"/>
        </w:rPr>
        <w:t>să</w:t>
      </w:r>
      <w:proofErr w:type="gramEnd"/>
      <w:r w:rsidR="00CA782A" w:rsidRPr="00CA782A">
        <w:rPr>
          <w:sz w:val="24"/>
          <w:szCs w:val="24"/>
        </w:rPr>
        <w:t xml:space="preserve"> fie una dintre cele </w:t>
      </w:r>
      <w:r w:rsidR="00DE1DB6">
        <w:rPr>
          <w:sz w:val="24"/>
          <w:szCs w:val="24"/>
        </w:rPr>
        <w:t xml:space="preserve">mai populare console a primelor </w:t>
      </w:r>
      <w:r w:rsidR="00CA782A" w:rsidRPr="00CA782A">
        <w:rPr>
          <w:sz w:val="24"/>
          <w:szCs w:val="24"/>
        </w:rPr>
        <w:t>generații.</w:t>
      </w:r>
    </w:p>
    <w:p w:rsidR="00CA782A" w:rsidRPr="00CA782A" w:rsidRDefault="0003235E" w:rsidP="00CA782A">
      <w:pPr>
        <w:numPr>
          <w:ilvl w:val="0"/>
          <w:numId w:val="11"/>
        </w:numPr>
        <w:shd w:val="clear" w:color="auto" w:fill="FFFFFF"/>
        <w:spacing w:before="100" w:beforeAutospacing="1" w:after="24" w:line="336" w:lineRule="atLeast"/>
        <w:ind w:left="384"/>
        <w:rPr>
          <w:sz w:val="24"/>
          <w:szCs w:val="24"/>
        </w:rPr>
      </w:pPr>
      <w:hyperlink r:id="rId56" w:tooltip="Intellivision — pagină inexistentă" w:history="1">
        <w:r w:rsidR="00CA782A" w:rsidRPr="00CA782A">
          <w:rPr>
            <w:rStyle w:val="Hyperlink"/>
            <w:rFonts w:eastAsiaTheme="minorEastAsia"/>
            <w:color w:val="auto"/>
            <w:sz w:val="24"/>
            <w:szCs w:val="24"/>
            <w:u w:val="none"/>
          </w:rPr>
          <w:t>Intellivision</w:t>
        </w:r>
      </w:hyperlink>
      <w:r w:rsidR="00CA782A" w:rsidRPr="00CA782A">
        <w:rPr>
          <w:sz w:val="24"/>
          <w:szCs w:val="24"/>
        </w:rPr>
        <w:t>, a firmei Mattel, lansată în</w:t>
      </w:r>
      <w:r w:rsidR="00CA782A" w:rsidRPr="00CA782A">
        <w:rPr>
          <w:rStyle w:val="apple-converted-space"/>
          <w:rFonts w:eastAsiaTheme="minorEastAsia"/>
          <w:sz w:val="24"/>
          <w:szCs w:val="24"/>
        </w:rPr>
        <w:t> </w:t>
      </w:r>
      <w:hyperlink r:id="rId57" w:tooltip="1980" w:history="1">
        <w:r w:rsidR="00CA782A" w:rsidRPr="00CA782A">
          <w:rPr>
            <w:rStyle w:val="Hyperlink"/>
            <w:rFonts w:eastAsiaTheme="minorEastAsia"/>
            <w:color w:val="auto"/>
            <w:sz w:val="24"/>
            <w:szCs w:val="24"/>
            <w:u w:val="none"/>
          </w:rPr>
          <w:t>1980</w:t>
        </w:r>
      </w:hyperlink>
      <w:r w:rsidR="00CA782A" w:rsidRPr="00CA782A">
        <w:rPr>
          <w:sz w:val="24"/>
          <w:szCs w:val="24"/>
        </w:rPr>
        <w:t>. Deși cronologic parte a ceea ce se numește</w:t>
      </w:r>
      <w:r w:rsidR="00CA782A" w:rsidRPr="00CA782A">
        <w:rPr>
          <w:rStyle w:val="apple-converted-space"/>
          <w:rFonts w:eastAsiaTheme="minorEastAsia"/>
          <w:sz w:val="24"/>
          <w:szCs w:val="24"/>
        </w:rPr>
        <w:t> </w:t>
      </w:r>
      <w:r w:rsidR="00CA782A" w:rsidRPr="00CA782A">
        <w:rPr>
          <w:iCs/>
          <w:sz w:val="24"/>
          <w:szCs w:val="24"/>
        </w:rPr>
        <w:t>era pe 8 biți</w:t>
      </w:r>
      <w:r w:rsidR="00CA782A" w:rsidRPr="00CA782A">
        <w:rPr>
          <w:sz w:val="24"/>
          <w:szCs w:val="24"/>
        </w:rPr>
        <w:t>, Intellivison avea un procesor unic, cu instrucțiuni pe 10 biți</w:t>
      </w:r>
      <w:proofErr w:type="gramStart"/>
      <w:r w:rsidR="00CA782A" w:rsidRPr="00CA782A">
        <w:rPr>
          <w:rStyle w:val="apple-converted-space"/>
          <w:rFonts w:eastAsiaTheme="minorEastAsia"/>
          <w:sz w:val="24"/>
          <w:szCs w:val="24"/>
        </w:rPr>
        <w:t> </w:t>
      </w:r>
      <w:r w:rsidR="004A6FA0" w:rsidRPr="00CA782A">
        <w:rPr>
          <w:sz w:val="24"/>
          <w:szCs w:val="24"/>
        </w:rPr>
        <w:t xml:space="preserve"> </w:t>
      </w:r>
      <w:r w:rsidR="00CA782A" w:rsidRPr="00CA782A">
        <w:rPr>
          <w:sz w:val="24"/>
          <w:szCs w:val="24"/>
        </w:rPr>
        <w:t>(</w:t>
      </w:r>
      <w:proofErr w:type="gramEnd"/>
      <w:r w:rsidR="00CA782A" w:rsidRPr="00CA782A">
        <w:rPr>
          <w:sz w:val="24"/>
          <w:szCs w:val="24"/>
        </w:rPr>
        <w:t>odată cu mărirea numărului de biți se ajungea la o viteză sporită și exista o varietate mai mare de instrucțiuni) și regiștri pe 16 biți. Sistemul avea o grafică superioară consolei de la Atari, acest lucru ajutând Intellivion să devină foarte populară.</w:t>
      </w:r>
    </w:p>
    <w:p w:rsidR="00CA782A" w:rsidRPr="00CA782A" w:rsidRDefault="0003235E" w:rsidP="00CA782A">
      <w:pPr>
        <w:numPr>
          <w:ilvl w:val="0"/>
          <w:numId w:val="12"/>
        </w:numPr>
        <w:shd w:val="clear" w:color="auto" w:fill="FFFFFF"/>
        <w:spacing w:before="100" w:beforeAutospacing="1" w:after="24" w:line="336" w:lineRule="atLeast"/>
        <w:ind w:left="384"/>
        <w:rPr>
          <w:sz w:val="24"/>
          <w:szCs w:val="24"/>
        </w:rPr>
      </w:pPr>
      <w:hyperlink r:id="rId58" w:tooltip="Colecovision — pagină inexistentă" w:history="1">
        <w:r w:rsidR="00CA782A" w:rsidRPr="00CA782A">
          <w:rPr>
            <w:rStyle w:val="Hyperlink"/>
            <w:rFonts w:eastAsiaTheme="minorEastAsia"/>
            <w:color w:val="auto"/>
            <w:sz w:val="24"/>
            <w:szCs w:val="24"/>
            <w:u w:val="none"/>
          </w:rPr>
          <w:t>Colecovision</w:t>
        </w:r>
      </w:hyperlink>
      <w:r w:rsidR="00CA782A" w:rsidRPr="00CA782A">
        <w:rPr>
          <w:sz w:val="24"/>
          <w:szCs w:val="24"/>
        </w:rPr>
        <w:t xml:space="preserve">, o consolă și mai puternică decât restul sistemelor disponibile, a apărut pe piață în </w:t>
      </w:r>
      <w:proofErr w:type="gramStart"/>
      <w:r w:rsidR="00CA782A" w:rsidRPr="00CA782A">
        <w:rPr>
          <w:sz w:val="24"/>
          <w:szCs w:val="24"/>
        </w:rPr>
        <w:t>1982</w:t>
      </w:r>
      <w:r w:rsidR="00CA782A" w:rsidRPr="00CA782A">
        <w:rPr>
          <w:rStyle w:val="apple-converted-space"/>
          <w:rFonts w:eastAsiaTheme="minorEastAsia"/>
          <w:sz w:val="24"/>
          <w:szCs w:val="24"/>
        </w:rPr>
        <w:t> </w:t>
      </w:r>
      <w:r w:rsidR="00CA782A" w:rsidRPr="00CA782A">
        <w:rPr>
          <w:sz w:val="24"/>
          <w:szCs w:val="24"/>
        </w:rPr>
        <w:t>.</w:t>
      </w:r>
      <w:proofErr w:type="gramEnd"/>
      <w:r w:rsidR="00CA782A" w:rsidRPr="00CA782A">
        <w:rPr>
          <w:sz w:val="24"/>
          <w:szCs w:val="24"/>
        </w:rPr>
        <w:t xml:space="preserve"> Vânzările sistemului au crescut, dar din cauza prezenței a trei </w:t>
      </w:r>
      <w:proofErr w:type="gramStart"/>
      <w:r w:rsidR="00CA782A" w:rsidRPr="00CA782A">
        <w:rPr>
          <w:sz w:val="24"/>
          <w:szCs w:val="24"/>
        </w:rPr>
        <w:t>mari</w:t>
      </w:r>
      <w:proofErr w:type="gramEnd"/>
      <w:r w:rsidR="00CA782A" w:rsidRPr="00CA782A">
        <w:rPr>
          <w:sz w:val="24"/>
          <w:szCs w:val="24"/>
        </w:rPr>
        <w:t xml:space="preserve"> console pe piață și apariția unei multitudini de jocuri de calitate scăzută ce aveau să umple până la refuz rafturile magazinelor, piața se va prăbuși la numai un an după lansare.</w:t>
      </w:r>
    </w:p>
    <w:p w:rsidR="00CA782A" w:rsidRPr="00CA782A" w:rsidRDefault="00CA782A" w:rsidP="00CA782A">
      <w:pPr>
        <w:pStyle w:val="NormalWeb"/>
        <w:shd w:val="clear" w:color="auto" w:fill="FFFFFF"/>
        <w:spacing w:before="120" w:beforeAutospacing="0" w:after="120" w:afterAutospacing="0" w:line="336" w:lineRule="atLeast"/>
      </w:pPr>
      <w:r w:rsidRPr="00CA782A">
        <w:t>În</w:t>
      </w:r>
      <w:r w:rsidRPr="00CA782A">
        <w:rPr>
          <w:rStyle w:val="apple-converted-space"/>
          <w:rFonts w:eastAsiaTheme="minorEastAsia"/>
        </w:rPr>
        <w:t> </w:t>
      </w:r>
      <w:hyperlink r:id="rId59" w:tooltip="1983" w:history="1">
        <w:r w:rsidRPr="00CA782A">
          <w:rPr>
            <w:rStyle w:val="Hyperlink"/>
            <w:rFonts w:eastAsiaTheme="minorEastAsia"/>
            <w:color w:val="auto"/>
            <w:u w:val="none"/>
          </w:rPr>
          <w:t>1983</w:t>
        </w:r>
      </w:hyperlink>
      <w:r w:rsidRPr="00CA782A">
        <w:rPr>
          <w:rStyle w:val="apple-converted-space"/>
          <w:rFonts w:eastAsiaTheme="minorEastAsia"/>
        </w:rPr>
        <w:t> </w:t>
      </w:r>
      <w:r w:rsidRPr="00CA782A">
        <w:t xml:space="preserve">a avut loc o scădere bruscă a popularității jocurilor </w:t>
      </w:r>
      <w:r w:rsidR="00DE1DB6">
        <w:t>(</w:t>
      </w:r>
      <w:r w:rsidRPr="00CA782A">
        <w:t>numită și</w:t>
      </w:r>
      <w:r w:rsidRPr="00CA782A">
        <w:rPr>
          <w:rStyle w:val="apple-converted-space"/>
          <w:rFonts w:eastAsiaTheme="minorEastAsia"/>
        </w:rPr>
        <w:t> </w:t>
      </w:r>
      <w:hyperlink r:id="rId60" w:tooltip="Video game crash of 1983 — pagină inexistentă" w:history="1">
        <w:r w:rsidRPr="00CA782A">
          <w:rPr>
            <w:rStyle w:val="Hyperlink"/>
            <w:rFonts w:eastAsiaTheme="minorEastAsia"/>
            <w:bCs/>
            <w:color w:val="auto"/>
            <w:u w:val="none"/>
          </w:rPr>
          <w:t>video game crash of 1983</w:t>
        </w:r>
      </w:hyperlink>
      <w:r w:rsidR="00DE1DB6">
        <w:rPr>
          <w:bCs/>
        </w:rPr>
        <w:t>)</w:t>
      </w:r>
      <w:r w:rsidRPr="00CA782A">
        <w:rPr>
          <w:rStyle w:val="apple-converted-space"/>
          <w:rFonts w:eastAsiaTheme="minorEastAsia"/>
        </w:rPr>
        <w:t> </w:t>
      </w:r>
      <w:r w:rsidRPr="00CA782A">
        <w:t>care a fost provocată de suprasaturarea pieței din cauza calității foarte proaste a jocurilor oferite de terți, în special cele pentru sistemele</w:t>
      </w:r>
      <w:r w:rsidRPr="00CA782A">
        <w:rPr>
          <w:rStyle w:val="apple-converted-space"/>
          <w:rFonts w:eastAsiaTheme="minorEastAsia"/>
        </w:rPr>
        <w:t> </w:t>
      </w:r>
      <w:hyperlink r:id="rId61" w:tooltip="Atari — pagină inexistentă" w:history="1">
        <w:r w:rsidRPr="00CA782A">
          <w:rPr>
            <w:rStyle w:val="Hyperlink"/>
            <w:rFonts w:eastAsiaTheme="minorEastAsia"/>
            <w:color w:val="auto"/>
            <w:u w:val="none"/>
          </w:rPr>
          <w:t>Atari</w:t>
        </w:r>
      </w:hyperlink>
      <w:r w:rsidR="00C01D47">
        <w:rPr>
          <w:rStyle w:val="apple-converted-space"/>
          <w:rFonts w:eastAsiaTheme="minorEastAsia"/>
        </w:rPr>
        <w:t>.</w:t>
      </w:r>
      <w:r w:rsidR="00F970EF">
        <w:rPr>
          <w:rStyle w:val="apple-converted-space"/>
          <w:rFonts w:eastAsiaTheme="minorEastAsia"/>
        </w:rPr>
        <w:t>[5]</w:t>
      </w:r>
    </w:p>
    <w:p w:rsidR="00C01D47" w:rsidRDefault="00C01D47" w:rsidP="00C01D47">
      <w:pPr>
        <w:pStyle w:val="Heading4"/>
        <w:numPr>
          <w:ilvl w:val="0"/>
          <w:numId w:val="0"/>
        </w:numPr>
        <w:shd w:val="clear" w:color="auto" w:fill="FFFFFF"/>
        <w:spacing w:before="72" w:after="0" w:line="336" w:lineRule="atLeast"/>
        <w:rPr>
          <w:rStyle w:val="mw-headline"/>
          <w:rFonts w:ascii="Times New Roman" w:hAnsi="Times New Roman" w:cs="Times New Roman"/>
        </w:rPr>
      </w:pPr>
    </w:p>
    <w:p w:rsidR="00CA782A" w:rsidRPr="00C01D47" w:rsidRDefault="00DE1DB6" w:rsidP="00C01D47">
      <w:pPr>
        <w:pStyle w:val="Heading4"/>
        <w:numPr>
          <w:ilvl w:val="0"/>
          <w:numId w:val="0"/>
        </w:numPr>
        <w:shd w:val="clear" w:color="auto" w:fill="FFFFFF"/>
        <w:spacing w:before="72" w:after="0" w:line="336" w:lineRule="atLeast"/>
        <w:rPr>
          <w:rFonts w:ascii="Times New Roman" w:hAnsi="Times New Roman" w:cs="Times New Roman"/>
        </w:rPr>
      </w:pPr>
      <w:r>
        <w:rPr>
          <w:noProof/>
        </w:rPr>
        <w:drawing>
          <wp:anchor distT="0" distB="0" distL="114300" distR="114300" simplePos="0" relativeHeight="251607552" behindDoc="1" locked="0" layoutInCell="1" allowOverlap="1">
            <wp:simplePos x="0" y="0"/>
            <wp:positionH relativeFrom="column">
              <wp:posOffset>3150235</wp:posOffset>
            </wp:positionH>
            <wp:positionV relativeFrom="paragraph">
              <wp:posOffset>155575</wp:posOffset>
            </wp:positionV>
            <wp:extent cx="2542540" cy="1400175"/>
            <wp:effectExtent l="0" t="0" r="0" b="0"/>
            <wp:wrapTight wrapText="bothSides">
              <wp:wrapPolygon edited="0">
                <wp:start x="4693" y="0"/>
                <wp:lineTo x="2428" y="4408"/>
                <wp:lineTo x="2266" y="5584"/>
                <wp:lineTo x="647" y="9992"/>
                <wp:lineTo x="0" y="14694"/>
                <wp:lineTo x="0" y="15576"/>
                <wp:lineTo x="7445" y="19396"/>
                <wp:lineTo x="9387" y="19396"/>
                <wp:lineTo x="12462" y="20865"/>
                <wp:lineTo x="12623" y="21453"/>
                <wp:lineTo x="14080" y="21453"/>
                <wp:lineTo x="15213" y="20865"/>
                <wp:lineTo x="18611" y="19690"/>
                <wp:lineTo x="19421" y="19396"/>
                <wp:lineTo x="21201" y="16163"/>
                <wp:lineTo x="21201" y="14694"/>
                <wp:lineTo x="20230" y="9992"/>
                <wp:lineTo x="20715" y="7641"/>
                <wp:lineTo x="20068" y="6171"/>
                <wp:lineTo x="18288" y="5290"/>
                <wp:lineTo x="18288" y="4996"/>
                <wp:lineTo x="6959" y="882"/>
                <wp:lineTo x="5664" y="0"/>
                <wp:lineTo x="4693"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24px-Sega-Master-System-Set.png"/>
                    <pic:cNvPicPr/>
                  </pic:nvPicPr>
                  <pic:blipFill>
                    <a:blip r:embed="rId6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42540" cy="1400175"/>
                    </a:xfrm>
                    <a:prstGeom prst="rect">
                      <a:avLst/>
                    </a:prstGeom>
                  </pic:spPr>
                </pic:pic>
              </a:graphicData>
            </a:graphic>
          </wp:anchor>
        </w:drawing>
      </w:r>
      <w:r w:rsidR="00C01D47">
        <w:rPr>
          <w:rStyle w:val="mw-headline"/>
          <w:rFonts w:ascii="Times New Roman" w:hAnsi="Times New Roman" w:cs="Times New Roman"/>
        </w:rPr>
        <w:t xml:space="preserve">6. </w:t>
      </w:r>
      <w:r w:rsidR="00CA782A" w:rsidRPr="00C01D47">
        <w:rPr>
          <w:rStyle w:val="mw-headline"/>
          <w:rFonts w:ascii="Times New Roman" w:hAnsi="Times New Roman" w:cs="Times New Roman"/>
        </w:rPr>
        <w:t>A treia generație (1985-1989)</w:t>
      </w:r>
      <w:r w:rsidR="00C01D47" w:rsidRPr="00C01D47">
        <w:rPr>
          <w:iCs/>
        </w:rPr>
        <w:t xml:space="preserve"> </w:t>
      </w:r>
    </w:p>
    <w:p w:rsidR="00CA782A" w:rsidRPr="00CA782A" w:rsidRDefault="0003235E" w:rsidP="00CA782A">
      <w:pPr>
        <w:pStyle w:val="NormalWeb"/>
        <w:shd w:val="clear" w:color="auto" w:fill="FFFFFF"/>
        <w:spacing w:before="120" w:beforeAutospacing="0" w:after="120" w:afterAutospacing="0" w:line="336" w:lineRule="atLeast"/>
      </w:pPr>
      <w:r>
        <w:rPr>
          <w:noProof/>
        </w:rPr>
        <w:pict>
          <v:shape id="_x0000_s1028" type="#_x0000_t202" style="position:absolute;margin-left:242.25pt;margin-top:96.1pt;width:177.85pt;height:65.45pt;z-index:251667456;visibility:visible;mso-width-percent:400;mso-height-percent:200;mso-wrap-distance-top:3.6pt;mso-wrap-distance-bottom:3.6p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z1vrNKAIAAE4EAAAOAAAAAAAAAAAAAAAAAC4CAABkcnMvZTJvRG9j&#10;LnhtbFBLAQItABQABgAIAAAAIQBIWydy2wAAAAcBAAAPAAAAAAAAAAAAAAAAAIIEAABkcnMvZG93&#10;bnJldi54bWxQSwUGAAAAAAQABADzAAAAigUAAAAA&#10;">
            <v:textbox style="mso-fit-shape-to-text:t">
              <w:txbxContent>
                <w:p w:rsidR="00DE1DB6" w:rsidRDefault="00DE1DB6">
                  <w:r>
                    <w:t>Sega- Master System an 1985</w:t>
                  </w:r>
                </w:p>
              </w:txbxContent>
            </v:textbox>
            <w10:wrap type="square"/>
          </v:shape>
        </w:pict>
      </w:r>
      <w:r w:rsidR="00C01D47">
        <w:t xml:space="preserve">   </w:t>
      </w:r>
      <w:r w:rsidR="00CA782A" w:rsidRPr="00CA782A">
        <w:t>Consola</w:t>
      </w:r>
      <w:r w:rsidR="00CA782A" w:rsidRPr="00CA782A">
        <w:rPr>
          <w:rStyle w:val="apple-converted-space"/>
          <w:rFonts w:eastAsiaTheme="minorEastAsia"/>
        </w:rPr>
        <w:t> </w:t>
      </w:r>
      <w:hyperlink r:id="rId63" w:tooltip="Nintendo Entertainment System" w:history="1">
        <w:r w:rsidR="00CA782A" w:rsidRPr="00CA782A">
          <w:rPr>
            <w:rStyle w:val="Hyperlink"/>
            <w:rFonts w:eastAsiaTheme="minorEastAsia"/>
            <w:color w:val="auto"/>
            <w:u w:val="none"/>
          </w:rPr>
          <w:t>Nintendo Entertainment System</w:t>
        </w:r>
      </w:hyperlink>
      <w:r w:rsidR="00CA782A" w:rsidRPr="00CA782A">
        <w:rPr>
          <w:rStyle w:val="apple-converted-space"/>
          <w:rFonts w:eastAsiaTheme="minorEastAsia"/>
        </w:rPr>
        <w:t> </w:t>
      </w:r>
      <w:r w:rsidR="00CA782A" w:rsidRPr="00CA782A">
        <w:t>(NES) al firmei</w:t>
      </w:r>
      <w:r w:rsidR="00CA782A" w:rsidRPr="00CA782A">
        <w:rPr>
          <w:rStyle w:val="apple-converted-space"/>
          <w:rFonts w:eastAsiaTheme="minorEastAsia"/>
        </w:rPr>
        <w:t> </w:t>
      </w:r>
      <w:hyperlink r:id="rId64" w:tooltip="Nintendo" w:history="1">
        <w:r w:rsidR="00CA782A" w:rsidRPr="00CA782A">
          <w:rPr>
            <w:rStyle w:val="Hyperlink"/>
            <w:rFonts w:eastAsiaTheme="minorEastAsia"/>
            <w:color w:val="auto"/>
            <w:u w:val="none"/>
          </w:rPr>
          <w:t>Nintendo</w:t>
        </w:r>
      </w:hyperlink>
      <w:r w:rsidR="00CA782A" w:rsidRPr="00CA782A">
        <w:rPr>
          <w:rStyle w:val="apple-converted-space"/>
          <w:rFonts w:eastAsiaTheme="minorEastAsia"/>
        </w:rPr>
        <w:t> </w:t>
      </w:r>
      <w:r w:rsidR="00CA782A" w:rsidRPr="00CA782A">
        <w:t>a ajuns în America de Nord în 1985 și de una singură a adus în prim plan piața de consum pentru acasă. Sega a lansat imediat după, consola proprie numită</w:t>
      </w:r>
      <w:r w:rsidR="00CA782A" w:rsidRPr="00CA782A">
        <w:rPr>
          <w:rStyle w:val="apple-converted-space"/>
          <w:rFonts w:eastAsiaTheme="minorEastAsia"/>
        </w:rPr>
        <w:t> </w:t>
      </w:r>
      <w:hyperlink r:id="rId65" w:tooltip="Sega Master System" w:history="1">
        <w:r w:rsidR="00CA782A" w:rsidRPr="00CA782A">
          <w:rPr>
            <w:rStyle w:val="Hyperlink"/>
            <w:rFonts w:eastAsiaTheme="minorEastAsia"/>
            <w:color w:val="auto"/>
            <w:u w:val="none"/>
          </w:rPr>
          <w:t>Sega Master System</w:t>
        </w:r>
      </w:hyperlink>
      <w:r w:rsidR="00CA782A" w:rsidRPr="00CA782A">
        <w:t xml:space="preserve">, dar acest sistem nefiind capabil </w:t>
      </w:r>
      <w:proofErr w:type="gramStart"/>
      <w:r w:rsidR="00CA782A" w:rsidRPr="00CA782A">
        <w:t>să</w:t>
      </w:r>
      <w:proofErr w:type="gramEnd"/>
      <w:r w:rsidR="00CA782A" w:rsidRPr="00CA782A">
        <w:t xml:space="preserve"> ajungă la nivelul de popularitate al NES. Nintendo a continuat și a creat unele dintre cele mai cunoscute personaje din jocuri cum ar fi</w:t>
      </w:r>
      <w:r w:rsidR="00CA782A" w:rsidRPr="00CA782A">
        <w:rPr>
          <w:rStyle w:val="apple-converted-space"/>
          <w:rFonts w:eastAsiaTheme="minorEastAsia"/>
        </w:rPr>
        <w:t> </w:t>
      </w:r>
      <w:hyperlink r:id="rId66" w:tooltip="Mario Bros. — pagină inexistentă" w:history="1">
        <w:r w:rsidR="00CA782A" w:rsidRPr="00CA782A">
          <w:rPr>
            <w:rStyle w:val="Hyperlink"/>
            <w:rFonts w:eastAsiaTheme="minorEastAsia"/>
            <w:iCs/>
            <w:color w:val="auto"/>
            <w:u w:val="none"/>
          </w:rPr>
          <w:t>Mario Bros.</w:t>
        </w:r>
      </w:hyperlink>
      <w:r w:rsidR="00CA782A" w:rsidRPr="00CA782A">
        <w:rPr>
          <w:rStyle w:val="apple-converted-space"/>
          <w:rFonts w:eastAsiaTheme="minorEastAsia"/>
        </w:rPr>
        <w:t> </w:t>
      </w:r>
      <w:r w:rsidR="00CA782A" w:rsidRPr="00CA782A">
        <w:t>sau</w:t>
      </w:r>
      <w:r w:rsidR="00CA782A" w:rsidRPr="00CA782A">
        <w:rPr>
          <w:rStyle w:val="apple-converted-space"/>
          <w:rFonts w:eastAsiaTheme="minorEastAsia"/>
        </w:rPr>
        <w:t> </w:t>
      </w:r>
      <w:hyperlink r:id="rId67" w:tooltip="Wario" w:history="1">
        <w:r w:rsidR="00CA782A" w:rsidRPr="00CA782A">
          <w:rPr>
            <w:rStyle w:val="Hyperlink"/>
            <w:rFonts w:eastAsiaTheme="minorEastAsia"/>
            <w:color w:val="auto"/>
            <w:u w:val="none"/>
          </w:rPr>
          <w:t>Wario</w:t>
        </w:r>
      </w:hyperlink>
      <w:r w:rsidR="00CA782A" w:rsidRPr="00CA782A">
        <w:rPr>
          <w:rStyle w:val="apple-converted-space"/>
          <w:rFonts w:eastAsiaTheme="minorEastAsia"/>
        </w:rPr>
        <w:t> </w:t>
      </w:r>
      <w:r w:rsidR="00CA782A" w:rsidRPr="00CA782A">
        <w:t xml:space="preserve">și alte </w:t>
      </w:r>
      <w:proofErr w:type="gramStart"/>
      <w:r w:rsidR="00CA782A" w:rsidRPr="00CA782A">
        <w:t>francize,</w:t>
      </w:r>
      <w:proofErr w:type="gramEnd"/>
      <w:r w:rsidR="00CA782A" w:rsidRPr="00CA782A">
        <w:t xml:space="preserve"> multe dintre ele încă păstrându-și popularitatea chiar și în </w:t>
      </w:r>
      <w:r w:rsidR="00CA782A" w:rsidRPr="00CA782A">
        <w:lastRenderedPageBreak/>
        <w:t xml:space="preserve">ziua de astăzi. Unul dintre factorii majori ai notorietății a fost că Nintendo a restricționat suportul pentru terți, limitând numărul de jocuri pe care le puteau ei produce (numai 5 jocuri pe an). Nintendo a creat </w:t>
      </w:r>
      <w:proofErr w:type="gramStart"/>
      <w:r w:rsidR="00CA782A" w:rsidRPr="00CA782A">
        <w:t>un</w:t>
      </w:r>
      <w:proofErr w:type="gramEnd"/>
      <w:r w:rsidR="00CA782A" w:rsidRPr="00CA782A">
        <w:t xml:space="preserve"> Sigiliu de Aprobare (Seal of Approval), pentru a ajuta jucătorii să aleagă jocurile ce îndeplinesc standardul impus de Nintendo.</w:t>
      </w:r>
    </w:p>
    <w:p w:rsidR="00CA782A" w:rsidRPr="00CA782A" w:rsidRDefault="00C01D47" w:rsidP="00CA782A">
      <w:pPr>
        <w:pStyle w:val="NormalWeb"/>
        <w:shd w:val="clear" w:color="auto" w:fill="FFFFFF"/>
        <w:spacing w:before="120" w:beforeAutospacing="0" w:after="120" w:afterAutospacing="0" w:line="336" w:lineRule="atLeast"/>
      </w:pPr>
      <w:r>
        <w:t xml:space="preserve">    </w:t>
      </w:r>
      <w:r w:rsidR="00CA782A" w:rsidRPr="00CA782A">
        <w:t>Ultimele două decenii de istorie a jocurilor video au fost marcate de piețe separate pentru jocuri pe</w:t>
      </w:r>
      <w:r w:rsidR="00CA782A" w:rsidRPr="00CA782A">
        <w:rPr>
          <w:rStyle w:val="apple-converted-space"/>
          <w:rFonts w:eastAsiaTheme="minorEastAsia"/>
        </w:rPr>
        <w:t> </w:t>
      </w:r>
      <w:hyperlink r:id="rId68" w:tooltip="Consolă de jocuri" w:history="1">
        <w:r w:rsidR="00CA782A" w:rsidRPr="00CA782A">
          <w:rPr>
            <w:rStyle w:val="Hyperlink"/>
            <w:rFonts w:eastAsiaTheme="minorEastAsia"/>
            <w:color w:val="auto"/>
            <w:u w:val="none"/>
          </w:rPr>
          <w:t>consolă</w:t>
        </w:r>
      </w:hyperlink>
      <w:r w:rsidR="00CA782A" w:rsidRPr="00CA782A">
        <w:t>,</w:t>
      </w:r>
      <w:r w:rsidR="00CA782A" w:rsidRPr="00CA782A">
        <w:rPr>
          <w:rStyle w:val="apple-converted-space"/>
          <w:rFonts w:eastAsiaTheme="minorEastAsia"/>
        </w:rPr>
        <w:t> </w:t>
      </w:r>
      <w:hyperlink r:id="rId69" w:tooltip="Computer personal" w:history="1">
        <w:r w:rsidR="00CA782A" w:rsidRPr="00CA782A">
          <w:rPr>
            <w:rStyle w:val="Hyperlink"/>
            <w:rFonts w:eastAsiaTheme="minorEastAsia"/>
            <w:color w:val="auto"/>
            <w:u w:val="none"/>
          </w:rPr>
          <w:t>PC</w:t>
        </w:r>
      </w:hyperlink>
      <w:r w:rsidR="00CA782A" w:rsidRPr="00CA782A">
        <w:rPr>
          <w:rStyle w:val="apple-converted-space"/>
          <w:rFonts w:eastAsiaTheme="minorEastAsia"/>
        </w:rPr>
        <w:t> </w:t>
      </w:r>
      <w:r w:rsidR="00CA782A" w:rsidRPr="00CA782A">
        <w:t>și pentru console portabile. În 1989, Nintendo a lansat</w:t>
      </w:r>
      <w:r w:rsidR="00CA782A" w:rsidRPr="00CA782A">
        <w:rPr>
          <w:rStyle w:val="apple-converted-space"/>
          <w:rFonts w:eastAsiaTheme="minorEastAsia"/>
        </w:rPr>
        <w:t> </w:t>
      </w:r>
      <w:hyperlink r:id="rId70" w:tooltip="Game Boy" w:history="1">
        <w:r w:rsidR="00CA782A" w:rsidRPr="00CA782A">
          <w:rPr>
            <w:rStyle w:val="Hyperlink"/>
            <w:rFonts w:eastAsiaTheme="minorEastAsia"/>
            <w:color w:val="auto"/>
            <w:u w:val="none"/>
          </w:rPr>
          <w:t>Game Boy</w:t>
        </w:r>
      </w:hyperlink>
      <w:r w:rsidR="00CA782A" w:rsidRPr="00CA782A">
        <w:t>, prima consolă portabilă și au distribuit jocul de puzzle</w:t>
      </w:r>
      <w:r w:rsidR="00CA782A" w:rsidRPr="00CA782A">
        <w:rPr>
          <w:rStyle w:val="apple-converted-space"/>
          <w:rFonts w:eastAsiaTheme="minorEastAsia"/>
        </w:rPr>
        <w:t> </w:t>
      </w:r>
      <w:hyperlink r:id="rId71" w:tooltip="Tetris" w:history="1">
        <w:r w:rsidR="00CA782A" w:rsidRPr="00CA782A">
          <w:rPr>
            <w:rStyle w:val="Hyperlink"/>
            <w:rFonts w:eastAsiaTheme="minorEastAsia"/>
            <w:color w:val="auto"/>
            <w:u w:val="none"/>
          </w:rPr>
          <w:t>Tetris</w:t>
        </w:r>
      </w:hyperlink>
      <w:r w:rsidR="00CA782A" w:rsidRPr="00CA782A">
        <w:rPr>
          <w:rStyle w:val="apple-converted-space"/>
          <w:rFonts w:eastAsiaTheme="minorEastAsia"/>
        </w:rPr>
        <w:t> </w:t>
      </w:r>
      <w:r w:rsidR="00CA782A" w:rsidRPr="00CA782A">
        <w:t>împreună cu sistemul, pentru că Nintendo a crezut că un</w:t>
      </w:r>
      <w:r w:rsidR="00CA782A" w:rsidRPr="00CA782A">
        <w:rPr>
          <w:rStyle w:val="apple-converted-space"/>
          <w:rFonts w:eastAsiaTheme="minorEastAsia"/>
        </w:rPr>
        <w:t> </w:t>
      </w:r>
      <w:hyperlink r:id="rId72" w:tooltip="Joc de puzzle — pagină inexistentă" w:history="1">
        <w:r w:rsidR="00CA782A" w:rsidRPr="00CA782A">
          <w:rPr>
            <w:rStyle w:val="Hyperlink"/>
            <w:rFonts w:eastAsiaTheme="minorEastAsia"/>
            <w:color w:val="auto"/>
            <w:u w:val="none"/>
          </w:rPr>
          <w:t>joc de puzzle</w:t>
        </w:r>
      </w:hyperlink>
      <w:r w:rsidR="00CA782A" w:rsidRPr="00CA782A">
        <w:rPr>
          <w:rStyle w:val="apple-converted-space"/>
          <w:rFonts w:eastAsiaTheme="minorEastAsia"/>
        </w:rPr>
        <w:t> </w:t>
      </w:r>
      <w:r w:rsidR="00CA782A" w:rsidRPr="00CA782A">
        <w:t>va aduce mai mulți consumatori. Aproape în același timp au apărut alte console portabile, printre care</w:t>
      </w:r>
      <w:r w:rsidR="00CA782A" w:rsidRPr="00CA782A">
        <w:rPr>
          <w:rStyle w:val="apple-converted-space"/>
          <w:rFonts w:eastAsiaTheme="minorEastAsia"/>
        </w:rPr>
        <w:t> </w:t>
      </w:r>
      <w:hyperlink r:id="rId73" w:tooltip="Sega Game Gear — pagină inexistentă" w:history="1">
        <w:r w:rsidR="00CA782A" w:rsidRPr="00CA782A">
          <w:rPr>
            <w:rStyle w:val="Hyperlink"/>
            <w:rFonts w:eastAsiaTheme="minorEastAsia"/>
            <w:color w:val="auto"/>
            <w:u w:val="none"/>
          </w:rPr>
          <w:t>Sega Game Gear</w:t>
        </w:r>
      </w:hyperlink>
      <w:r w:rsidR="00CA782A" w:rsidRPr="00CA782A">
        <w:rPr>
          <w:rStyle w:val="apple-converted-space"/>
          <w:rFonts w:eastAsiaTheme="minorEastAsia"/>
        </w:rPr>
        <w:t> </w:t>
      </w:r>
      <w:r w:rsidR="00CA782A" w:rsidRPr="00CA782A">
        <w:t>și</w:t>
      </w:r>
      <w:r w:rsidR="00CA782A" w:rsidRPr="00CA782A">
        <w:rPr>
          <w:rStyle w:val="apple-converted-space"/>
          <w:rFonts w:eastAsiaTheme="minorEastAsia"/>
        </w:rPr>
        <w:t> </w:t>
      </w:r>
      <w:hyperlink r:id="rId74" w:tooltip="Atari Lynx" w:history="1">
        <w:r w:rsidR="00CA782A" w:rsidRPr="00CA782A">
          <w:rPr>
            <w:rStyle w:val="Hyperlink"/>
            <w:rFonts w:eastAsiaTheme="minorEastAsia"/>
            <w:color w:val="auto"/>
            <w:u w:val="none"/>
          </w:rPr>
          <w:t>Atari Lynx</w:t>
        </w:r>
      </w:hyperlink>
      <w:r w:rsidR="00CA782A" w:rsidRPr="00CA782A">
        <w:t>, care, deși mai performante, aveau o durată a bateriei redusă și mai puține jocuri decât Game Boy</w:t>
      </w:r>
      <w:r w:rsidR="00F970EF">
        <w:rPr>
          <w:vertAlign w:val="superscript"/>
        </w:rPr>
        <w:t>.[6]</w:t>
      </w:r>
    </w:p>
    <w:p w:rsidR="00C01D47" w:rsidRDefault="00C01D47" w:rsidP="00C01D47">
      <w:pPr>
        <w:pStyle w:val="Heading4"/>
        <w:numPr>
          <w:ilvl w:val="0"/>
          <w:numId w:val="0"/>
        </w:numPr>
        <w:shd w:val="clear" w:color="auto" w:fill="FFFFFF"/>
        <w:spacing w:before="72" w:after="0" w:line="336" w:lineRule="atLeast"/>
        <w:ind w:left="2880"/>
        <w:rPr>
          <w:rStyle w:val="mw-headline"/>
          <w:rFonts w:ascii="Times New Roman" w:hAnsi="Times New Roman" w:cs="Times New Roman"/>
          <w:b w:val="0"/>
          <w:sz w:val="24"/>
          <w:szCs w:val="24"/>
        </w:rPr>
      </w:pPr>
    </w:p>
    <w:p w:rsidR="00C01D47" w:rsidRPr="00C01D47" w:rsidRDefault="00C01D47" w:rsidP="00C01D47">
      <w:pPr>
        <w:pStyle w:val="Heading4"/>
        <w:numPr>
          <w:ilvl w:val="0"/>
          <w:numId w:val="0"/>
        </w:numPr>
        <w:shd w:val="clear" w:color="auto" w:fill="FFFFFF"/>
        <w:spacing w:before="72" w:after="0" w:line="336" w:lineRule="atLeast"/>
        <w:rPr>
          <w:rFonts w:ascii="Times New Roman" w:hAnsi="Times New Roman" w:cs="Times New Roman"/>
        </w:rPr>
      </w:pPr>
      <w:r>
        <w:rPr>
          <w:rStyle w:val="mw-headline"/>
          <w:rFonts w:ascii="Times New Roman" w:hAnsi="Times New Roman" w:cs="Times New Roman"/>
        </w:rPr>
        <w:t xml:space="preserve">7. </w:t>
      </w:r>
      <w:r w:rsidR="00CA782A" w:rsidRPr="00C01D47">
        <w:rPr>
          <w:rStyle w:val="mw-headline"/>
          <w:rFonts w:ascii="Times New Roman" w:hAnsi="Times New Roman" w:cs="Times New Roman"/>
        </w:rPr>
        <w:t>A patra generație (1987-1996)</w:t>
      </w:r>
    </w:p>
    <w:p w:rsidR="00CA782A" w:rsidRPr="00CA782A" w:rsidRDefault="00CF11CF" w:rsidP="00CA782A">
      <w:pPr>
        <w:pStyle w:val="NormalWeb"/>
        <w:shd w:val="clear" w:color="auto" w:fill="FFFFFF"/>
        <w:spacing w:before="120" w:beforeAutospacing="0" w:after="120" w:afterAutospacing="0" w:line="336" w:lineRule="atLeast"/>
      </w:pPr>
      <w:r>
        <w:rPr>
          <w:noProof/>
        </w:rPr>
        <w:drawing>
          <wp:anchor distT="0" distB="0" distL="114300" distR="114300" simplePos="0" relativeHeight="251628032" behindDoc="1" locked="0" layoutInCell="1" allowOverlap="1">
            <wp:simplePos x="0" y="0"/>
            <wp:positionH relativeFrom="column">
              <wp:posOffset>3733800</wp:posOffset>
            </wp:positionH>
            <wp:positionV relativeFrom="paragraph">
              <wp:posOffset>7620</wp:posOffset>
            </wp:positionV>
            <wp:extent cx="1814830" cy="1152525"/>
            <wp:effectExtent l="0" t="0" r="0" b="0"/>
            <wp:wrapTight wrapText="bothSides">
              <wp:wrapPolygon edited="0">
                <wp:start x="0" y="0"/>
                <wp:lineTo x="0" y="21064"/>
                <wp:lineTo x="21313" y="21064"/>
                <wp:lineTo x="2131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rtal_Kombat.png"/>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14830" cy="1152525"/>
                    </a:xfrm>
                    <a:prstGeom prst="rect">
                      <a:avLst/>
                    </a:prstGeom>
                  </pic:spPr>
                </pic:pic>
              </a:graphicData>
            </a:graphic>
          </wp:anchor>
        </w:drawing>
      </w:r>
      <w:r w:rsidR="00C01D47">
        <w:t xml:space="preserve">     </w:t>
      </w:r>
      <w:r w:rsidR="00CA782A" w:rsidRPr="00CA782A">
        <w:t>Piața nord americană a fost dominată</w:t>
      </w:r>
      <w:proofErr w:type="gramStart"/>
      <w:r w:rsidR="00CA782A" w:rsidRPr="00CA782A">
        <w:rPr>
          <w:rStyle w:val="apple-converted-space"/>
          <w:rFonts w:eastAsiaTheme="minorEastAsia"/>
        </w:rPr>
        <w:t>  </w:t>
      </w:r>
      <w:r w:rsidR="00CA782A" w:rsidRPr="00CA782A">
        <w:t>de</w:t>
      </w:r>
      <w:proofErr w:type="gramEnd"/>
      <w:r w:rsidR="00CA782A" w:rsidRPr="00CA782A">
        <w:rPr>
          <w:rStyle w:val="apple-converted-space"/>
          <w:rFonts w:eastAsiaTheme="minorEastAsia"/>
        </w:rPr>
        <w:t> </w:t>
      </w:r>
      <w:hyperlink r:id="rId76" w:tooltip="Sega Genesis" w:history="1">
        <w:r w:rsidR="00CA782A" w:rsidRPr="00CA782A">
          <w:rPr>
            <w:rStyle w:val="Hyperlink"/>
            <w:rFonts w:eastAsiaTheme="minorEastAsia"/>
            <w:color w:val="auto"/>
            <w:u w:val="none"/>
          </w:rPr>
          <w:t>Sega Genesis</w:t>
        </w:r>
      </w:hyperlink>
      <w:r w:rsidR="00CA782A" w:rsidRPr="00CA782A">
        <w:rPr>
          <w:rStyle w:val="apple-converted-space"/>
          <w:rFonts w:eastAsiaTheme="minorEastAsia"/>
        </w:rPr>
        <w:t> </w:t>
      </w:r>
      <w:r w:rsidR="00CA782A" w:rsidRPr="00CA782A">
        <w:t>imediat după debutul ei în 1989. Sistemul</w:t>
      </w:r>
      <w:r w:rsidR="00CA782A" w:rsidRPr="00CA782A">
        <w:rPr>
          <w:rStyle w:val="apple-converted-space"/>
          <w:rFonts w:eastAsiaTheme="minorEastAsia"/>
        </w:rPr>
        <w:t> </w:t>
      </w:r>
      <w:hyperlink r:id="rId77" w:tooltip="Super Nintendo Entertainment System" w:history="1">
        <w:r w:rsidR="00CA782A" w:rsidRPr="00CA782A">
          <w:rPr>
            <w:rStyle w:val="Hyperlink"/>
            <w:rFonts w:eastAsiaTheme="minorEastAsia"/>
            <w:color w:val="auto"/>
            <w:u w:val="none"/>
          </w:rPr>
          <w:t>SNES</w:t>
        </w:r>
      </w:hyperlink>
      <w:r w:rsidR="00CA782A" w:rsidRPr="00CA782A">
        <w:rPr>
          <w:rStyle w:val="apple-converted-space"/>
          <w:rFonts w:eastAsiaTheme="minorEastAsia"/>
        </w:rPr>
        <w:t> </w:t>
      </w:r>
      <w:r w:rsidR="00CA782A" w:rsidRPr="00CA782A">
        <w:t xml:space="preserve">s-a dovedit a fi </w:t>
      </w:r>
      <w:proofErr w:type="gramStart"/>
      <w:r w:rsidR="00CA782A" w:rsidRPr="00CA782A">
        <w:t>un</w:t>
      </w:r>
      <w:proofErr w:type="gramEnd"/>
      <w:r w:rsidR="00CA782A" w:rsidRPr="00CA782A">
        <w:t xml:space="preserve"> rival foarte puternic încă de la apariția lui în 1991.</w:t>
      </w:r>
      <w:r w:rsidR="00CA782A" w:rsidRPr="00CA782A">
        <w:rPr>
          <w:rStyle w:val="apple-converted-space"/>
          <w:rFonts w:eastAsiaTheme="minorEastAsia"/>
        </w:rPr>
        <w:t> </w:t>
      </w:r>
      <w:hyperlink r:id="rId78" w:tooltip="TurboGrafx 16 — pagină inexistentă" w:history="1">
        <w:r w:rsidR="00CA782A" w:rsidRPr="00CA782A">
          <w:rPr>
            <w:rStyle w:val="Hyperlink"/>
            <w:rFonts w:eastAsiaTheme="minorEastAsia"/>
            <w:color w:val="auto"/>
            <w:u w:val="none"/>
          </w:rPr>
          <w:t>TurboGrafx 16</w:t>
        </w:r>
      </w:hyperlink>
      <w:r w:rsidR="00CA782A" w:rsidRPr="00CA782A">
        <w:rPr>
          <w:rStyle w:val="apple-converted-space"/>
          <w:rFonts w:eastAsiaTheme="minorEastAsia"/>
        </w:rPr>
        <w:t> </w:t>
      </w:r>
      <w:r w:rsidR="00CA782A" w:rsidRPr="00CA782A">
        <w:t>al</w:t>
      </w:r>
      <w:r w:rsidR="00CA782A" w:rsidRPr="00CA782A">
        <w:rPr>
          <w:rStyle w:val="apple-converted-space"/>
          <w:rFonts w:eastAsiaTheme="minorEastAsia"/>
        </w:rPr>
        <w:t> </w:t>
      </w:r>
      <w:hyperlink r:id="rId79" w:tooltip="NEC Corporation" w:history="1">
        <w:r w:rsidR="00CA782A" w:rsidRPr="00CA782A">
          <w:rPr>
            <w:rStyle w:val="Hyperlink"/>
            <w:rFonts w:eastAsiaTheme="minorEastAsia"/>
            <w:color w:val="auto"/>
            <w:u w:val="none"/>
          </w:rPr>
          <w:t>NEC</w:t>
        </w:r>
      </w:hyperlink>
      <w:r w:rsidR="00CA782A" w:rsidRPr="00CA782A">
        <w:rPr>
          <w:rStyle w:val="apple-converted-space"/>
          <w:rFonts w:eastAsiaTheme="minorEastAsia"/>
        </w:rPr>
        <w:t> </w:t>
      </w:r>
      <w:r w:rsidR="00CA782A" w:rsidRPr="00CA782A">
        <w:t>a fost primul sistem pe 16 biți comercializat în America de Nord, dar din cauza lipsei unei game variate de jocuri în limba engleză și a strategiei de marketing excelente a celor de la Sega, nu a avut succes la publicul american. În Japonia s-a întâmplat exact contrariul, Turbografx 16 (în Japonia era consola era numită</w:t>
      </w:r>
      <w:r w:rsidR="00CA782A" w:rsidRPr="00CA782A">
        <w:rPr>
          <w:rStyle w:val="apple-converted-space"/>
          <w:rFonts w:eastAsiaTheme="minorEastAsia"/>
        </w:rPr>
        <w:t> </w:t>
      </w:r>
      <w:hyperlink r:id="rId80" w:tooltip="PC Engine — pagină inexistentă" w:history="1">
        <w:r w:rsidR="00CA782A" w:rsidRPr="00CA782A">
          <w:rPr>
            <w:rStyle w:val="Hyperlink"/>
            <w:rFonts w:eastAsiaTheme="minorEastAsia"/>
            <w:color w:val="auto"/>
            <w:u w:val="none"/>
          </w:rPr>
          <w:t>PC Engine</w:t>
        </w:r>
      </w:hyperlink>
      <w:r w:rsidR="00CA782A" w:rsidRPr="00CA782A">
        <w:t>) a avut mai mult succes ca</w:t>
      </w:r>
      <w:r w:rsidR="00CA782A" w:rsidRPr="00CA782A">
        <w:rPr>
          <w:rStyle w:val="apple-converted-space"/>
          <w:rFonts w:eastAsiaTheme="minorEastAsia"/>
        </w:rPr>
        <w:t> </w:t>
      </w:r>
      <w:hyperlink r:id="rId81" w:tooltip="Famicom" w:history="1">
        <w:r w:rsidR="00CA782A" w:rsidRPr="00CA782A">
          <w:rPr>
            <w:rStyle w:val="Hyperlink"/>
            <w:rFonts w:eastAsiaTheme="minorEastAsia"/>
            <w:color w:val="auto"/>
            <w:u w:val="none"/>
          </w:rPr>
          <w:t>Famicom</w:t>
        </w:r>
      </w:hyperlink>
      <w:r w:rsidR="00CA782A" w:rsidRPr="00CA782A">
        <w:rPr>
          <w:rStyle w:val="apple-converted-space"/>
          <w:rFonts w:eastAsiaTheme="minorEastAsia"/>
        </w:rPr>
        <w:t> </w:t>
      </w:r>
      <w:r w:rsidR="00CA782A" w:rsidRPr="00CA782A">
        <w:t>(SNES) sau ca</w:t>
      </w:r>
      <w:r w:rsidR="00CA782A" w:rsidRPr="00CA782A">
        <w:rPr>
          <w:rStyle w:val="apple-converted-space"/>
          <w:rFonts w:eastAsiaTheme="minorEastAsia"/>
        </w:rPr>
        <w:t> </w:t>
      </w:r>
      <w:hyperlink r:id="rId82" w:tooltip="Sega Mega Drive/Sega Genesis — pagină inexistentă" w:history="1">
        <w:r w:rsidR="00CA782A" w:rsidRPr="00CA782A">
          <w:rPr>
            <w:rStyle w:val="Hyperlink"/>
            <w:rFonts w:eastAsiaTheme="minorEastAsia"/>
            <w:color w:val="auto"/>
            <w:u w:val="none"/>
          </w:rPr>
          <w:t>Mega Drive</w:t>
        </w:r>
      </w:hyperlink>
      <w:r w:rsidR="00CA782A" w:rsidRPr="00CA782A">
        <w:rPr>
          <w:rStyle w:val="apple-converted-space"/>
          <w:rFonts w:eastAsiaTheme="minorEastAsia"/>
        </w:rPr>
        <w:t> </w:t>
      </w:r>
      <w:r w:rsidR="00CA782A" w:rsidRPr="00CA782A">
        <w:t>(Genesis). PC Engine a pierdut într-un final poziția de lider în fața</w:t>
      </w:r>
      <w:r w:rsidR="00CA782A" w:rsidRPr="00CA782A">
        <w:rPr>
          <w:rStyle w:val="apple-converted-space"/>
          <w:rFonts w:eastAsiaTheme="minorEastAsia"/>
        </w:rPr>
        <w:t> </w:t>
      </w:r>
      <w:hyperlink r:id="rId83" w:tooltip="Super Famicom — pagină inexistentă" w:history="1">
        <w:r w:rsidR="00CA782A" w:rsidRPr="00CA782A">
          <w:rPr>
            <w:rStyle w:val="Hyperlink"/>
            <w:rFonts w:eastAsiaTheme="minorEastAsia"/>
            <w:color w:val="auto"/>
            <w:u w:val="none"/>
          </w:rPr>
          <w:t>Super Famicom</w:t>
        </w:r>
      </w:hyperlink>
      <w:r w:rsidR="00CA782A" w:rsidRPr="00CA782A">
        <w:rPr>
          <w:rStyle w:val="apple-converted-space"/>
          <w:rFonts w:eastAsiaTheme="minorEastAsia"/>
        </w:rPr>
        <w:t> </w:t>
      </w:r>
      <w:r w:rsidR="00CA782A" w:rsidRPr="00CA782A">
        <w:t xml:space="preserve">dar datorită numărului mare de utilizatori fideli, producătorii au continuat </w:t>
      </w:r>
      <w:proofErr w:type="gramStart"/>
      <w:r w:rsidR="00CA782A" w:rsidRPr="00CA782A">
        <w:t>să</w:t>
      </w:r>
      <w:proofErr w:type="gramEnd"/>
      <w:r w:rsidR="00CA782A" w:rsidRPr="00CA782A">
        <w:t xml:space="preserve"> lanseze jocuri până la sfârșitul anilor 1990.</w:t>
      </w:r>
    </w:p>
    <w:p w:rsidR="00CA782A" w:rsidRPr="00CA782A" w:rsidRDefault="00CA782A" w:rsidP="00CA782A">
      <w:pPr>
        <w:pStyle w:val="NormalWeb"/>
        <w:shd w:val="clear" w:color="auto" w:fill="FFFFFF"/>
        <w:spacing w:before="120" w:beforeAutospacing="0" w:after="120" w:afterAutospacing="0" w:line="336" w:lineRule="atLeast"/>
      </w:pPr>
      <w:proofErr w:type="gramStart"/>
      <w:r w:rsidRPr="00CA782A">
        <w:t>Unitățile</w:t>
      </w:r>
      <w:r w:rsidRPr="00CA782A">
        <w:rPr>
          <w:rStyle w:val="apple-converted-space"/>
          <w:rFonts w:eastAsiaTheme="minorEastAsia"/>
        </w:rPr>
        <w:t> </w:t>
      </w:r>
      <w:hyperlink r:id="rId84" w:tooltip="CD-ROM" w:history="1">
        <w:r w:rsidRPr="00CA782A">
          <w:rPr>
            <w:rStyle w:val="Hyperlink"/>
            <w:rFonts w:eastAsiaTheme="minorEastAsia"/>
            <w:color w:val="auto"/>
            <w:u w:val="none"/>
          </w:rPr>
          <w:t>CD-ROM</w:t>
        </w:r>
      </w:hyperlink>
      <w:r w:rsidRPr="00CA782A">
        <w:rPr>
          <w:rStyle w:val="apple-converted-space"/>
          <w:rFonts w:eastAsiaTheme="minorEastAsia"/>
        </w:rPr>
        <w:t> </w:t>
      </w:r>
      <w:r w:rsidRPr="00CA782A">
        <w:t>au apărut prima dată pentru această generație de console, iar apoi pentru Mega Drive în</w:t>
      </w:r>
      <w:r w:rsidRPr="00CA782A">
        <w:rPr>
          <w:rStyle w:val="apple-converted-space"/>
          <w:rFonts w:eastAsiaTheme="minorEastAsia"/>
        </w:rPr>
        <w:t> </w:t>
      </w:r>
      <w:hyperlink r:id="rId85" w:tooltip="1991 în jocuri video — pagină inexistentă" w:history="1">
        <w:r w:rsidRPr="00CA782A">
          <w:rPr>
            <w:rStyle w:val="Hyperlink"/>
            <w:rFonts w:eastAsiaTheme="minorEastAsia"/>
            <w:color w:val="auto"/>
            <w:u w:val="none"/>
          </w:rPr>
          <w:t>1991</w:t>
        </w:r>
      </w:hyperlink>
      <w:r w:rsidRPr="00CA782A">
        <w:t>.</w:t>
      </w:r>
      <w:proofErr w:type="gramEnd"/>
      <w:r w:rsidRPr="00CA782A">
        <w:t xml:space="preserve"> Grafica 3D </w:t>
      </w:r>
      <w:proofErr w:type="gramStart"/>
      <w:r w:rsidRPr="00CA782A">
        <w:t>a</w:t>
      </w:r>
      <w:proofErr w:type="gramEnd"/>
      <w:r w:rsidRPr="00CA782A">
        <w:t xml:space="preserve"> apărut pentru prima dată pe aceste console și era posibilă doar cu ajutorul unor procesoare adiționale aflate în casetele cu jocuri.</w:t>
      </w:r>
      <w:r w:rsidR="00C01D47" w:rsidRPr="00CA782A">
        <w:t xml:space="preserve"> </w:t>
      </w:r>
    </w:p>
    <w:p w:rsidR="00CA782A" w:rsidRDefault="0003235E" w:rsidP="00CA782A">
      <w:pPr>
        <w:pStyle w:val="NormalWeb"/>
        <w:shd w:val="clear" w:color="auto" w:fill="FFFFFF"/>
        <w:spacing w:before="120" w:beforeAutospacing="0" w:after="120" w:afterAutospacing="0" w:line="336" w:lineRule="atLeast"/>
      </w:pPr>
      <w:hyperlink r:id="rId86" w:tooltip="Neo-Geo" w:history="1">
        <w:proofErr w:type="gramStart"/>
        <w:r w:rsidR="00CA782A" w:rsidRPr="00CA782A">
          <w:rPr>
            <w:rStyle w:val="Hyperlink"/>
            <w:rFonts w:eastAsiaTheme="minorEastAsia"/>
            <w:color w:val="auto"/>
            <w:u w:val="none"/>
          </w:rPr>
          <w:t>Neo-Geo</w:t>
        </w:r>
      </w:hyperlink>
      <w:r w:rsidR="00CA782A" w:rsidRPr="00CA782A">
        <w:rPr>
          <w:rStyle w:val="apple-converted-space"/>
          <w:rFonts w:eastAsiaTheme="minorEastAsia"/>
        </w:rPr>
        <w:t> </w:t>
      </w:r>
      <w:r w:rsidR="00CA782A" w:rsidRPr="00CA782A">
        <w:t>a fost cea mai scumpă consolă la lansarea ei în 1990.</w:t>
      </w:r>
      <w:proofErr w:type="gramEnd"/>
      <w:r w:rsidR="00CA782A" w:rsidRPr="00CA782A">
        <w:t xml:space="preserve"> Un atu al ei a fost o redare foarte bună a sunetului și o grafică 2D de înaltă calitate, mult mai avansată decât a competitorilor, acest lucru datorându-se hardware-ului care era același ce se găsea în jocurile arcade ale firmei</w:t>
      </w:r>
      <w:r w:rsidR="00CA782A" w:rsidRPr="00CA782A">
        <w:rPr>
          <w:rStyle w:val="apple-converted-space"/>
          <w:rFonts w:eastAsiaTheme="minorEastAsia"/>
        </w:rPr>
        <w:t> </w:t>
      </w:r>
      <w:hyperlink r:id="rId87" w:tooltip="SNK — pagină inexistentă" w:history="1">
        <w:r w:rsidR="00CA782A" w:rsidRPr="00CA782A">
          <w:rPr>
            <w:rStyle w:val="Hyperlink"/>
            <w:rFonts w:eastAsiaTheme="minorEastAsia"/>
            <w:color w:val="auto"/>
            <w:u w:val="none"/>
          </w:rPr>
          <w:t>SNK</w:t>
        </w:r>
      </w:hyperlink>
      <w:r w:rsidR="00CA782A" w:rsidRPr="00CA782A">
        <w:t>.</w:t>
      </w:r>
    </w:p>
    <w:p w:rsidR="00CF11CF" w:rsidRPr="00CA782A" w:rsidRDefault="00CF11CF" w:rsidP="00CA782A">
      <w:pPr>
        <w:pStyle w:val="NormalWeb"/>
        <w:shd w:val="clear" w:color="auto" w:fill="FFFFFF"/>
        <w:spacing w:before="120" w:beforeAutospacing="0" w:after="120" w:afterAutospacing="0" w:line="336" w:lineRule="atLeast"/>
      </w:pPr>
    </w:p>
    <w:p w:rsidR="00CA782A" w:rsidRPr="00C01D47" w:rsidRDefault="00C01D47" w:rsidP="00C01D47">
      <w:pPr>
        <w:pStyle w:val="Heading4"/>
        <w:numPr>
          <w:ilvl w:val="0"/>
          <w:numId w:val="0"/>
        </w:numPr>
        <w:shd w:val="clear" w:color="auto" w:fill="FFFFFF"/>
        <w:spacing w:before="72" w:after="0" w:line="336" w:lineRule="atLeast"/>
        <w:rPr>
          <w:rFonts w:ascii="Times New Roman" w:hAnsi="Times New Roman" w:cs="Times New Roman"/>
        </w:rPr>
      </w:pPr>
      <w:r>
        <w:rPr>
          <w:rStyle w:val="mw-headline"/>
          <w:rFonts w:ascii="Times New Roman" w:hAnsi="Times New Roman" w:cs="Times New Roman"/>
        </w:rPr>
        <w:lastRenderedPageBreak/>
        <w:t xml:space="preserve">8. </w:t>
      </w:r>
      <w:r w:rsidRPr="00C01D47">
        <w:rPr>
          <w:rStyle w:val="mw-headline"/>
          <w:rFonts w:ascii="Times New Roman" w:hAnsi="Times New Roman" w:cs="Times New Roman"/>
        </w:rPr>
        <w:t>A cincea generație (1994-2002)</w:t>
      </w:r>
      <w:r w:rsidRPr="00C01D47">
        <w:rPr>
          <w:iCs/>
        </w:rPr>
        <w:t xml:space="preserve"> </w:t>
      </w:r>
    </w:p>
    <w:p w:rsidR="00CA782A" w:rsidRPr="00CA782A" w:rsidRDefault="00C01D47" w:rsidP="00CA782A">
      <w:pPr>
        <w:pStyle w:val="NormalWeb"/>
        <w:shd w:val="clear" w:color="auto" w:fill="FFFFFF"/>
        <w:spacing w:before="120" w:beforeAutospacing="0" w:after="120" w:afterAutospacing="0" w:line="336" w:lineRule="atLeast"/>
      </w:pPr>
      <w:r>
        <w:t xml:space="preserve">   </w:t>
      </w:r>
      <w:proofErr w:type="gramStart"/>
      <w:r w:rsidR="00CA782A" w:rsidRPr="00CA782A">
        <w:t>În 1994-1995, Sega a lansat</w:t>
      </w:r>
      <w:r w:rsidR="00CA782A" w:rsidRPr="00CA782A">
        <w:rPr>
          <w:rStyle w:val="apple-converted-space"/>
          <w:rFonts w:eastAsiaTheme="minorEastAsia"/>
        </w:rPr>
        <w:t> </w:t>
      </w:r>
      <w:hyperlink r:id="rId88" w:tooltip="Sega Saturn" w:history="1">
        <w:r w:rsidR="00CA782A" w:rsidRPr="00CA782A">
          <w:rPr>
            <w:rStyle w:val="Hyperlink"/>
            <w:rFonts w:eastAsiaTheme="minorEastAsia"/>
            <w:color w:val="auto"/>
            <w:u w:val="none"/>
          </w:rPr>
          <w:t>Sega Saturn</w:t>
        </w:r>
      </w:hyperlink>
      <w:r w:rsidR="00CA782A" w:rsidRPr="00CA782A">
        <w:rPr>
          <w:rStyle w:val="apple-converted-space"/>
          <w:rFonts w:eastAsiaTheme="minorEastAsia"/>
        </w:rPr>
        <w:t> </w:t>
      </w:r>
      <w:r w:rsidR="00CA782A" w:rsidRPr="00CA782A">
        <w:t>și Sony a debutat pe scena jocurilor video cu</w:t>
      </w:r>
      <w:r w:rsidR="00CA782A" w:rsidRPr="00CA782A">
        <w:rPr>
          <w:rStyle w:val="apple-converted-space"/>
          <w:rFonts w:eastAsiaTheme="minorEastAsia"/>
        </w:rPr>
        <w:t> </w:t>
      </w:r>
      <w:hyperlink r:id="rId89" w:tooltip="PlayStation" w:history="1">
        <w:r w:rsidR="00CA782A" w:rsidRPr="00CA782A">
          <w:rPr>
            <w:rStyle w:val="Hyperlink"/>
            <w:rFonts w:eastAsiaTheme="minorEastAsia"/>
            <w:color w:val="auto"/>
            <w:u w:val="none"/>
          </w:rPr>
          <w:t>PlayStation</w:t>
        </w:r>
      </w:hyperlink>
      <w:r w:rsidR="00CA782A" w:rsidRPr="00CA782A">
        <w:t>.</w:t>
      </w:r>
      <w:proofErr w:type="gramEnd"/>
      <w:r w:rsidR="00CA782A" w:rsidRPr="00CA782A">
        <w:t xml:space="preserve"> Ambele console foloseau tehnologie pe 32 d</w:t>
      </w:r>
      <w:r>
        <w:t>e biti</w:t>
      </w:r>
      <w:r w:rsidR="00CA782A" w:rsidRPr="00CA782A">
        <w:t>. După multe amânări, Nintendo a lansat consola pe 64 de biți,</w:t>
      </w:r>
      <w:r w:rsidR="00CA782A" w:rsidRPr="00CA782A">
        <w:rPr>
          <w:rStyle w:val="apple-converted-space"/>
          <w:rFonts w:eastAsiaTheme="minorEastAsia"/>
        </w:rPr>
        <w:t> </w:t>
      </w:r>
      <w:hyperlink r:id="rId90" w:tooltip="Nintendo 64" w:history="1">
        <w:r w:rsidR="00CA782A" w:rsidRPr="00CA782A">
          <w:rPr>
            <w:rStyle w:val="Hyperlink"/>
            <w:rFonts w:eastAsiaTheme="minorEastAsia"/>
            <w:color w:val="auto"/>
            <w:u w:val="none"/>
          </w:rPr>
          <w:t>Nintendo 64</w:t>
        </w:r>
      </w:hyperlink>
      <w:r w:rsidR="00CA782A" w:rsidRPr="00CA782A">
        <w:rPr>
          <w:rStyle w:val="apple-converted-space"/>
          <w:rFonts w:eastAsiaTheme="minorEastAsia"/>
        </w:rPr>
        <w:t> </w:t>
      </w:r>
      <w:r w:rsidR="00CA782A" w:rsidRPr="00CA782A">
        <w:t>în 1996, vânzând mai mult de 1,5 milioane de unități în doar trei luni. Jocul Super Mario 64 a devenit definitoriu pentru jocurile 3D de platformă. În 1996 avându-și debutul pe PlayStation,</w:t>
      </w:r>
      <w:r w:rsidR="00CA782A" w:rsidRPr="00CA782A">
        <w:rPr>
          <w:rStyle w:val="apple-converted-space"/>
          <w:rFonts w:eastAsiaTheme="minorEastAsia"/>
        </w:rPr>
        <w:t> </w:t>
      </w:r>
      <w:hyperlink r:id="rId91" w:tooltip="PaRappa the Rapper — pagină inexistentă" w:history="1">
        <w:r w:rsidR="00CA782A" w:rsidRPr="00CA782A">
          <w:rPr>
            <w:rStyle w:val="Hyperlink"/>
            <w:rFonts w:eastAsiaTheme="minorEastAsia"/>
            <w:color w:val="auto"/>
            <w:u w:val="none"/>
          </w:rPr>
          <w:t>PaRappa the Rapper</w:t>
        </w:r>
      </w:hyperlink>
      <w:r w:rsidR="00CA782A" w:rsidRPr="00CA782A">
        <w:rPr>
          <w:rStyle w:val="apple-converted-space"/>
          <w:rFonts w:eastAsiaTheme="minorEastAsia"/>
        </w:rPr>
        <w:t> </w:t>
      </w:r>
      <w:r w:rsidR="00CA782A" w:rsidRPr="00CA782A">
        <w:t>a făcut popular un nou gen de jocuri în Japonia, jocurile video muzicale,</w:t>
      </w:r>
      <w:r w:rsidR="00CA782A" w:rsidRPr="00CA782A">
        <w:rPr>
          <w:rStyle w:val="apple-converted-space"/>
          <w:rFonts w:eastAsiaTheme="minorEastAsia"/>
        </w:rPr>
        <w:t> </w:t>
      </w:r>
      <w:hyperlink r:id="rId92" w:tooltip="Dance Dance Revolution — pagină inexistentă" w:history="1">
        <w:r w:rsidR="00CA782A" w:rsidRPr="00CA782A">
          <w:rPr>
            <w:rStyle w:val="Hyperlink"/>
            <w:rFonts w:eastAsiaTheme="minorEastAsia"/>
            <w:color w:val="auto"/>
            <w:u w:val="none"/>
          </w:rPr>
          <w:t>Dance Dance Revolution</w:t>
        </w:r>
      </w:hyperlink>
      <w:r w:rsidR="00CA782A" w:rsidRPr="00CA782A">
        <w:rPr>
          <w:rStyle w:val="apple-converted-space"/>
          <w:rFonts w:eastAsiaTheme="minorEastAsia"/>
        </w:rPr>
        <w:t> </w:t>
      </w:r>
      <w:r w:rsidR="00CA782A" w:rsidRPr="00CA782A">
        <w:t>și</w:t>
      </w:r>
      <w:r w:rsidR="00CA782A" w:rsidRPr="00CA782A">
        <w:rPr>
          <w:rStyle w:val="apple-converted-space"/>
          <w:rFonts w:eastAsiaTheme="minorEastAsia"/>
        </w:rPr>
        <w:t> </w:t>
      </w:r>
      <w:hyperlink r:id="rId93" w:tooltip="Beatmania — pagină inexistentă" w:history="1">
        <w:r w:rsidR="00CA782A" w:rsidRPr="00CA782A">
          <w:rPr>
            <w:rStyle w:val="Hyperlink"/>
            <w:rFonts w:eastAsiaTheme="minorEastAsia"/>
            <w:color w:val="auto"/>
            <w:u w:val="none"/>
          </w:rPr>
          <w:t>Beatmania</w:t>
        </w:r>
      </w:hyperlink>
      <w:r w:rsidR="00CA782A" w:rsidRPr="00CA782A">
        <w:rPr>
          <w:rStyle w:val="apple-converted-space"/>
          <w:rFonts w:eastAsiaTheme="minorEastAsia"/>
        </w:rPr>
        <w:t> </w:t>
      </w:r>
      <w:r w:rsidR="00CA782A" w:rsidRPr="00CA782A">
        <w:t>urmându-i și devenind atracții omniprezente în arcade-urile Japoneze. Au fost cunoscute sub numele de jocuri</w:t>
      </w:r>
      <w:r w:rsidR="00CA782A" w:rsidRPr="00CA782A">
        <w:rPr>
          <w:rStyle w:val="apple-converted-space"/>
          <w:rFonts w:eastAsiaTheme="minorEastAsia"/>
        </w:rPr>
        <w:t> </w:t>
      </w:r>
      <w:hyperlink r:id="rId94" w:tooltip="Bemani — pagină inexistentă" w:history="1">
        <w:r w:rsidR="00CA782A" w:rsidRPr="00CA782A">
          <w:rPr>
            <w:rStyle w:val="Hyperlink"/>
            <w:rFonts w:eastAsiaTheme="minorEastAsia"/>
            <w:color w:val="auto"/>
            <w:u w:val="none"/>
          </w:rPr>
          <w:t>Bemani</w:t>
        </w:r>
      </w:hyperlink>
      <w:r w:rsidR="00CA782A" w:rsidRPr="00CA782A">
        <w:t>, nume derivat din Beatmania.</w:t>
      </w:r>
    </w:p>
    <w:p w:rsidR="00C01D47" w:rsidRDefault="00C01D47" w:rsidP="00C01D47">
      <w:pPr>
        <w:pStyle w:val="NormalWeb"/>
        <w:shd w:val="clear" w:color="auto" w:fill="FFFFFF"/>
        <w:spacing w:before="120" w:beforeAutospacing="0" w:after="120" w:afterAutospacing="0" w:line="336" w:lineRule="atLeast"/>
      </w:pPr>
      <w:r>
        <w:t xml:space="preserve">   </w:t>
      </w:r>
      <w:r w:rsidR="00CA782A" w:rsidRPr="00CA782A">
        <w:t>Alte jocuri memorabile ale erei includ:</w:t>
      </w:r>
      <w:r w:rsidR="00CA782A" w:rsidRPr="00CA782A">
        <w:rPr>
          <w:rStyle w:val="apple-converted-space"/>
          <w:rFonts w:eastAsiaTheme="minorEastAsia"/>
        </w:rPr>
        <w:t> </w:t>
      </w:r>
      <w:hyperlink r:id="rId95" w:tooltip="GoldenEye 007" w:history="1">
        <w:r w:rsidR="00CA782A" w:rsidRPr="00CA782A">
          <w:rPr>
            <w:rStyle w:val="Hyperlink"/>
            <w:rFonts w:eastAsiaTheme="minorEastAsia"/>
            <w:iCs/>
            <w:color w:val="auto"/>
            <w:u w:val="none"/>
          </w:rPr>
          <w:t>GoldenEye 007</w:t>
        </w:r>
      </w:hyperlink>
      <w:r w:rsidR="00CA782A" w:rsidRPr="00CA782A">
        <w:rPr>
          <w:rStyle w:val="apple-converted-space"/>
          <w:rFonts w:eastAsiaTheme="minorEastAsia"/>
        </w:rPr>
        <w:t> </w:t>
      </w:r>
      <w:r w:rsidR="00CA782A" w:rsidRPr="00CA782A">
        <w:t>(</w:t>
      </w:r>
      <w:hyperlink r:id="rId96" w:tooltip="1997" w:history="1">
        <w:r w:rsidR="00CA782A" w:rsidRPr="00CA782A">
          <w:rPr>
            <w:rStyle w:val="Hyperlink"/>
            <w:rFonts w:eastAsiaTheme="minorEastAsia"/>
            <w:color w:val="auto"/>
            <w:u w:val="none"/>
          </w:rPr>
          <w:t>1997</w:t>
        </w:r>
      </w:hyperlink>
      <w:r w:rsidR="00CA782A" w:rsidRPr="00CA782A">
        <w:t>) de pe</w:t>
      </w:r>
      <w:r w:rsidR="00CA782A" w:rsidRPr="00CA782A">
        <w:rPr>
          <w:rStyle w:val="apple-converted-space"/>
          <w:rFonts w:eastAsiaTheme="minorEastAsia"/>
        </w:rPr>
        <w:t> </w:t>
      </w:r>
      <w:hyperlink r:id="rId97" w:tooltip="Nintendo 64" w:history="1">
        <w:r w:rsidR="00CA782A" w:rsidRPr="00CA782A">
          <w:rPr>
            <w:rStyle w:val="Hyperlink"/>
            <w:rFonts w:eastAsiaTheme="minorEastAsia"/>
            <w:color w:val="auto"/>
            <w:u w:val="none"/>
          </w:rPr>
          <w:t>Nintendo 64</w:t>
        </w:r>
      </w:hyperlink>
      <w:r w:rsidR="00CA782A" w:rsidRPr="00CA782A">
        <w:rPr>
          <w:rStyle w:val="apple-converted-space"/>
          <w:rFonts w:eastAsiaTheme="minorEastAsia"/>
        </w:rPr>
        <w:t> </w:t>
      </w:r>
      <w:r w:rsidR="00CA782A" w:rsidRPr="00CA782A">
        <w:t>care a fost aclamat de critici pentru inovațiile aduse și pentru că a fost primul</w:t>
      </w:r>
      <w:r w:rsidR="00CA782A" w:rsidRPr="00CA782A">
        <w:rPr>
          <w:rStyle w:val="apple-converted-space"/>
          <w:rFonts w:eastAsiaTheme="minorEastAsia"/>
        </w:rPr>
        <w:t> </w:t>
      </w:r>
      <w:hyperlink r:id="rId98" w:tooltip="First Person Shooter" w:history="1">
        <w:r w:rsidR="00CA782A" w:rsidRPr="00CA782A">
          <w:rPr>
            <w:rStyle w:val="Hyperlink"/>
            <w:rFonts w:eastAsiaTheme="minorEastAsia"/>
            <w:color w:val="auto"/>
            <w:u w:val="none"/>
          </w:rPr>
          <w:t>First Person Shooter</w:t>
        </w:r>
      </w:hyperlink>
      <w:r w:rsidR="00CA782A" w:rsidRPr="00CA782A">
        <w:rPr>
          <w:rStyle w:val="apple-converted-space"/>
          <w:rFonts w:eastAsiaTheme="minorEastAsia"/>
        </w:rPr>
        <w:t> </w:t>
      </w:r>
      <w:r w:rsidR="00CA782A" w:rsidRPr="00CA782A">
        <w:t>(FPS) de succes pentru o consolă. Trecerea seriei</w:t>
      </w:r>
      <w:r w:rsidR="00CA782A" w:rsidRPr="00CA782A">
        <w:rPr>
          <w:rStyle w:val="apple-converted-space"/>
          <w:rFonts w:eastAsiaTheme="minorEastAsia"/>
        </w:rPr>
        <w:t> </w:t>
      </w:r>
      <w:r w:rsidR="00CA782A" w:rsidRPr="00CA782A">
        <w:rPr>
          <w:iCs/>
        </w:rPr>
        <w:t>The Legend of Zelda</w:t>
      </w:r>
      <w:r w:rsidR="00CA782A" w:rsidRPr="00CA782A">
        <w:rPr>
          <w:rStyle w:val="apple-converted-space"/>
          <w:rFonts w:eastAsiaTheme="minorEastAsia"/>
        </w:rPr>
        <w:t> </w:t>
      </w:r>
      <w:r w:rsidR="00CA782A" w:rsidRPr="00CA782A">
        <w:t>de la 2D la 3D s-</w:t>
      </w:r>
      <w:proofErr w:type="gramStart"/>
      <w:r w:rsidR="00CA782A" w:rsidRPr="00CA782A">
        <w:t>a</w:t>
      </w:r>
      <w:proofErr w:type="gramEnd"/>
      <w:r w:rsidR="00CA782A" w:rsidRPr="00CA782A">
        <w:t xml:space="preserve"> făcut prin jocul</w:t>
      </w:r>
      <w:r w:rsidR="00CA782A" w:rsidRPr="00CA782A">
        <w:rPr>
          <w:rStyle w:val="apple-converted-space"/>
          <w:rFonts w:eastAsiaTheme="minorEastAsia"/>
        </w:rPr>
        <w:t> </w:t>
      </w:r>
      <w:hyperlink r:id="rId99" w:tooltip="The Legend of Zelda: Ocarina of Time — pagină inexistentă" w:history="1">
        <w:r w:rsidR="00CA782A" w:rsidRPr="00CA782A">
          <w:rPr>
            <w:rStyle w:val="Hyperlink"/>
            <w:rFonts w:eastAsiaTheme="minorEastAsia"/>
            <w:iCs/>
            <w:color w:val="auto"/>
            <w:u w:val="none"/>
          </w:rPr>
          <w:t>The Legend of Zelda: Ocarina of Time</w:t>
        </w:r>
      </w:hyperlink>
      <w:r w:rsidR="00CA782A" w:rsidRPr="00CA782A">
        <w:rPr>
          <w:rStyle w:val="apple-converted-space"/>
          <w:rFonts w:eastAsiaTheme="minorEastAsia"/>
        </w:rPr>
        <w:t> </w:t>
      </w:r>
      <w:r w:rsidR="00CA782A" w:rsidRPr="00CA782A">
        <w:t>(</w:t>
      </w:r>
      <w:hyperlink r:id="rId100" w:tooltip="1998" w:history="1">
        <w:r w:rsidR="00CA782A" w:rsidRPr="00CA782A">
          <w:rPr>
            <w:rStyle w:val="Hyperlink"/>
            <w:rFonts w:eastAsiaTheme="minorEastAsia"/>
            <w:color w:val="auto"/>
            <w:u w:val="none"/>
          </w:rPr>
          <w:t>1998</w:t>
        </w:r>
      </w:hyperlink>
      <w:r w:rsidR="00CA782A" w:rsidRPr="00CA782A">
        <w:t xml:space="preserve">), considerat unul dintre cele mai bune jocuri vreodată. </w:t>
      </w:r>
    </w:p>
    <w:p w:rsidR="00CA782A" w:rsidRPr="00C01D47" w:rsidRDefault="00C01D47" w:rsidP="00C01D47">
      <w:pPr>
        <w:pStyle w:val="NormalWeb"/>
        <w:shd w:val="clear" w:color="auto" w:fill="FFFFFF"/>
        <w:spacing w:before="120" w:beforeAutospacing="0" w:after="120" w:afterAutospacing="0" w:line="336" w:lineRule="atLeast"/>
        <w:rPr>
          <w:b/>
          <w:sz w:val="28"/>
          <w:szCs w:val="28"/>
        </w:rPr>
      </w:pPr>
      <w:r>
        <w:rPr>
          <w:rStyle w:val="mw-headline"/>
          <w:b/>
          <w:sz w:val="28"/>
          <w:szCs w:val="28"/>
        </w:rPr>
        <w:t xml:space="preserve">9. </w:t>
      </w:r>
      <w:r w:rsidR="00CA782A" w:rsidRPr="00C01D47">
        <w:rPr>
          <w:rStyle w:val="mw-headline"/>
          <w:b/>
          <w:sz w:val="28"/>
          <w:szCs w:val="28"/>
        </w:rPr>
        <w:t>A șasea generație (1998 - 2005)</w:t>
      </w:r>
      <w:r w:rsidRPr="00C01D47">
        <w:rPr>
          <w:iCs/>
          <w:sz w:val="28"/>
          <w:szCs w:val="28"/>
        </w:rPr>
        <w:t xml:space="preserve"> </w:t>
      </w:r>
    </w:p>
    <w:p w:rsidR="00CA782A" w:rsidRPr="00CA782A" w:rsidRDefault="00C01D47" w:rsidP="00CA782A">
      <w:pPr>
        <w:pStyle w:val="NormalWeb"/>
        <w:shd w:val="clear" w:color="auto" w:fill="FFFFFF"/>
        <w:spacing w:before="120" w:beforeAutospacing="0" w:after="120" w:afterAutospacing="0" w:line="336" w:lineRule="atLeast"/>
      </w:pPr>
      <w:r>
        <w:t xml:space="preserve">    </w:t>
      </w:r>
      <w:hyperlink r:id="rId101" w:tooltip="Sega Dreamcast" w:history="1">
        <w:r w:rsidR="00CA782A" w:rsidRPr="00CA782A">
          <w:rPr>
            <w:rStyle w:val="Hyperlink"/>
            <w:rFonts w:eastAsiaTheme="minorEastAsia"/>
            <w:color w:val="auto"/>
            <w:u w:val="none"/>
          </w:rPr>
          <w:t>Sega Dreamcast</w:t>
        </w:r>
      </w:hyperlink>
      <w:r w:rsidR="00CA782A" w:rsidRPr="00CA782A">
        <w:t>, lansată în</w:t>
      </w:r>
      <w:r w:rsidR="00CA782A" w:rsidRPr="00CA782A">
        <w:rPr>
          <w:rStyle w:val="apple-converted-space"/>
          <w:rFonts w:eastAsiaTheme="minorEastAsia"/>
        </w:rPr>
        <w:t> </w:t>
      </w:r>
      <w:hyperlink r:id="rId102" w:tooltip="1998" w:history="1">
        <w:r w:rsidR="00CA782A" w:rsidRPr="00CA782A">
          <w:rPr>
            <w:rStyle w:val="Hyperlink"/>
            <w:rFonts w:eastAsiaTheme="minorEastAsia"/>
            <w:color w:val="auto"/>
            <w:u w:val="none"/>
          </w:rPr>
          <w:t>1998</w:t>
        </w:r>
      </w:hyperlink>
      <w:r w:rsidR="00CA782A" w:rsidRPr="00CA782A">
        <w:rPr>
          <w:rStyle w:val="apple-converted-space"/>
          <w:rFonts w:eastAsiaTheme="minorEastAsia"/>
        </w:rPr>
        <w:t> </w:t>
      </w:r>
      <w:r w:rsidR="00CA782A" w:rsidRPr="00CA782A">
        <w:t>avut succes în Japonia dar a avut vânzări dezamăgitoare în America de Nord, constrângând Sega să se retragă de pe piața consolelor.</w:t>
      </w:r>
      <w:r w:rsidR="00CA782A" w:rsidRPr="00CA782A">
        <w:rPr>
          <w:rStyle w:val="apple-converted-space"/>
          <w:rFonts w:eastAsiaTheme="minorEastAsia"/>
        </w:rPr>
        <w:t> </w:t>
      </w:r>
      <w:hyperlink r:id="rId103" w:tooltip="PlayStation 2" w:history="1">
        <w:r w:rsidR="00CA782A" w:rsidRPr="00CA782A">
          <w:rPr>
            <w:rStyle w:val="Hyperlink"/>
            <w:rFonts w:eastAsiaTheme="minorEastAsia"/>
            <w:color w:val="auto"/>
            <w:u w:val="none"/>
          </w:rPr>
          <w:t>PlayStation 2</w:t>
        </w:r>
      </w:hyperlink>
      <w:r w:rsidR="00CA782A" w:rsidRPr="00CA782A">
        <w:rPr>
          <w:rStyle w:val="apple-converted-space"/>
          <w:rFonts w:eastAsiaTheme="minorEastAsia"/>
        </w:rPr>
        <w:t> </w:t>
      </w:r>
      <w:r w:rsidR="00CA782A" w:rsidRPr="00CA782A">
        <w:t>apărută în anul</w:t>
      </w:r>
      <w:r w:rsidR="00CA782A" w:rsidRPr="00CA782A">
        <w:rPr>
          <w:rStyle w:val="apple-converted-space"/>
          <w:rFonts w:eastAsiaTheme="minorEastAsia"/>
        </w:rPr>
        <w:t> </w:t>
      </w:r>
      <w:hyperlink r:id="rId104" w:tooltip="2000" w:history="1">
        <w:r w:rsidR="00CA782A" w:rsidRPr="00CA782A">
          <w:rPr>
            <w:rStyle w:val="Hyperlink"/>
            <w:rFonts w:eastAsiaTheme="minorEastAsia"/>
            <w:color w:val="auto"/>
            <w:u w:val="none"/>
          </w:rPr>
          <w:t>2000</w:t>
        </w:r>
      </w:hyperlink>
      <w:r w:rsidR="00CA782A" w:rsidRPr="00CA782A">
        <w:rPr>
          <w:rStyle w:val="apple-converted-space"/>
          <w:rFonts w:eastAsiaTheme="minorEastAsia"/>
        </w:rPr>
        <w:t> </w:t>
      </w:r>
      <w:r w:rsidR="00CA782A" w:rsidRPr="00CA782A">
        <w:t>a fost a doua consolă din generația pe</w:t>
      </w:r>
      <w:r w:rsidR="00CA782A" w:rsidRPr="00CA782A">
        <w:rPr>
          <w:rStyle w:val="apple-converted-space"/>
          <w:rFonts w:eastAsiaTheme="minorEastAsia"/>
        </w:rPr>
        <w:t> </w:t>
      </w:r>
      <w:r w:rsidR="00CA782A" w:rsidRPr="00CA782A">
        <w:rPr>
          <w:bCs/>
        </w:rPr>
        <w:t>128 biti</w:t>
      </w:r>
      <w:r w:rsidR="00CA782A" w:rsidRPr="00CA782A">
        <w:rPr>
          <w:rStyle w:val="apple-converted-space"/>
          <w:rFonts w:eastAsiaTheme="minorEastAsia"/>
        </w:rPr>
        <w:t> </w:t>
      </w:r>
      <w:r w:rsidR="00CA782A" w:rsidRPr="00CA782A">
        <w:t>care s-a lansat apoi urmându-i în</w:t>
      </w:r>
      <w:r w:rsidR="00CA782A" w:rsidRPr="00CA782A">
        <w:rPr>
          <w:rStyle w:val="apple-converted-space"/>
          <w:rFonts w:eastAsiaTheme="minorEastAsia"/>
        </w:rPr>
        <w:t> </w:t>
      </w:r>
      <w:hyperlink r:id="rId105" w:tooltip="2001" w:history="1">
        <w:r w:rsidR="00CA782A" w:rsidRPr="00CA782A">
          <w:rPr>
            <w:rStyle w:val="Hyperlink"/>
            <w:rFonts w:eastAsiaTheme="minorEastAsia"/>
            <w:color w:val="auto"/>
            <w:u w:val="none"/>
          </w:rPr>
          <w:t>2001</w:t>
        </w:r>
      </w:hyperlink>
      <w:r w:rsidR="00CA782A" w:rsidRPr="00CA782A">
        <w:rPr>
          <w:rStyle w:val="apple-converted-space"/>
          <w:rFonts w:eastAsiaTheme="minorEastAsia"/>
        </w:rPr>
        <w:t> </w:t>
      </w:r>
      <w:hyperlink r:id="rId106" w:tooltip="Nintendo GameCube" w:history="1">
        <w:r w:rsidR="00CA782A" w:rsidRPr="00CA782A">
          <w:rPr>
            <w:rStyle w:val="Hyperlink"/>
            <w:rFonts w:eastAsiaTheme="minorEastAsia"/>
            <w:color w:val="auto"/>
            <w:u w:val="none"/>
          </w:rPr>
          <w:t>Nintendo GameCube</w:t>
        </w:r>
      </w:hyperlink>
      <w:r w:rsidR="00CA782A" w:rsidRPr="00CA782A">
        <w:rPr>
          <w:rStyle w:val="apple-converted-space"/>
          <w:rFonts w:eastAsiaTheme="minorEastAsia"/>
        </w:rPr>
        <w:t> </w:t>
      </w:r>
      <w:r w:rsidR="00CA782A" w:rsidRPr="00CA782A">
        <w:t>și</w:t>
      </w:r>
      <w:r w:rsidR="00CA782A" w:rsidRPr="00CA782A">
        <w:rPr>
          <w:rStyle w:val="apple-converted-space"/>
          <w:rFonts w:eastAsiaTheme="minorEastAsia"/>
        </w:rPr>
        <w:t> </w:t>
      </w:r>
      <w:hyperlink r:id="rId107" w:tooltip="Microsoft" w:history="1">
        <w:r w:rsidR="00CA782A" w:rsidRPr="00CA782A">
          <w:rPr>
            <w:rStyle w:val="Hyperlink"/>
            <w:rFonts w:eastAsiaTheme="minorEastAsia"/>
            <w:color w:val="auto"/>
            <w:u w:val="none"/>
          </w:rPr>
          <w:t>Microsoft</w:t>
        </w:r>
      </w:hyperlink>
      <w:r w:rsidR="00CA782A" w:rsidRPr="00CA782A">
        <w:rPr>
          <w:rStyle w:val="apple-converted-space"/>
          <w:rFonts w:eastAsiaTheme="minorEastAsia"/>
        </w:rPr>
        <w:t> </w:t>
      </w:r>
      <w:hyperlink r:id="rId108" w:tooltip="Xbox" w:history="1">
        <w:r w:rsidR="00CA782A" w:rsidRPr="00CA782A">
          <w:rPr>
            <w:rStyle w:val="Hyperlink"/>
            <w:rFonts w:eastAsiaTheme="minorEastAsia"/>
            <w:color w:val="auto"/>
            <w:u w:val="none"/>
          </w:rPr>
          <w:t>Xbox</w:t>
        </w:r>
      </w:hyperlink>
      <w:r w:rsidR="00CA782A" w:rsidRPr="00CA782A">
        <w:t>. Această generație de console s-a remarcat prin controversele majore pe care le-a provocat din cauza jocurilor cu conținut mare de sex, crimă, violență, consum de droguri, propagandă socială, cât și subiecte divergente de genul religiei, politicii, feminismului și economiei.</w:t>
      </w:r>
    </w:p>
    <w:p w:rsidR="00CA782A" w:rsidRPr="00CA782A" w:rsidRDefault="00CF11CF" w:rsidP="00517284">
      <w:pPr>
        <w:pStyle w:val="NormalWeb"/>
        <w:shd w:val="clear" w:color="auto" w:fill="FFFFFF"/>
        <w:spacing w:before="120" w:beforeAutospacing="0" w:after="120" w:afterAutospacing="0" w:line="336" w:lineRule="atLeast"/>
      </w:pPr>
      <w:r>
        <w:rPr>
          <w:bCs/>
        </w:rPr>
        <w:t xml:space="preserve">  </w:t>
      </w:r>
      <w:proofErr w:type="gramStart"/>
      <w:r w:rsidR="00517284">
        <w:rPr>
          <w:bCs/>
        </w:rPr>
        <w:t xml:space="preserve">In </w:t>
      </w:r>
      <w:hyperlink r:id="rId109" w:tooltip="1998 în jocuri video" w:history="1">
        <w:r w:rsidR="00CA782A" w:rsidRPr="00CA782A">
          <w:rPr>
            <w:rStyle w:val="Hyperlink"/>
            <w:rFonts w:eastAsiaTheme="minorEastAsia"/>
            <w:bCs/>
            <w:color w:val="auto"/>
            <w:u w:val="none"/>
          </w:rPr>
          <w:t>1998</w:t>
        </w:r>
      </w:hyperlink>
      <w:r w:rsidR="00517284">
        <w:rPr>
          <w:bCs/>
        </w:rPr>
        <w:t xml:space="preserve"> </w:t>
      </w:r>
      <w:r w:rsidR="00CA782A" w:rsidRPr="00CA782A">
        <w:t>Sega lansează</w:t>
      </w:r>
      <w:r w:rsidR="00CA782A" w:rsidRPr="00CA782A">
        <w:rPr>
          <w:rStyle w:val="apple-converted-space"/>
          <w:rFonts w:eastAsiaTheme="minorEastAsia"/>
        </w:rPr>
        <w:t> </w:t>
      </w:r>
      <w:hyperlink r:id="rId110" w:tooltip="Dreamcast" w:history="1">
        <w:r w:rsidR="00CA782A" w:rsidRPr="00CA782A">
          <w:rPr>
            <w:rStyle w:val="Hyperlink"/>
            <w:rFonts w:eastAsiaTheme="minorEastAsia"/>
            <w:color w:val="auto"/>
            <w:u w:val="none"/>
          </w:rPr>
          <w:t>Dreamcast</w:t>
        </w:r>
      </w:hyperlink>
      <w:r w:rsidR="00CA782A" w:rsidRPr="00CA782A">
        <w:rPr>
          <w:rStyle w:val="apple-converted-space"/>
          <w:rFonts w:eastAsiaTheme="minorEastAsia"/>
        </w:rPr>
        <w:t> </w:t>
      </w:r>
      <w:r w:rsidR="00CA782A" w:rsidRPr="00CA782A">
        <w:t>în Japonia.</w:t>
      </w:r>
      <w:proofErr w:type="gramEnd"/>
      <w:r w:rsidR="00CA782A" w:rsidRPr="00CA782A">
        <w:t xml:space="preserve"> Ajunge în SUA în anul 1999</w:t>
      </w:r>
    </w:p>
    <w:p w:rsidR="00CA782A" w:rsidRPr="00CA782A" w:rsidRDefault="0003235E" w:rsidP="00CA782A">
      <w:pPr>
        <w:numPr>
          <w:ilvl w:val="0"/>
          <w:numId w:val="13"/>
        </w:numPr>
        <w:shd w:val="clear" w:color="auto" w:fill="FFFFFF"/>
        <w:spacing w:before="100" w:beforeAutospacing="1" w:after="24" w:line="336" w:lineRule="atLeast"/>
        <w:ind w:left="384"/>
        <w:rPr>
          <w:sz w:val="24"/>
          <w:szCs w:val="24"/>
        </w:rPr>
      </w:pPr>
      <w:hyperlink r:id="rId111" w:tooltip="Dance Dance Revolution — pagină inexistentă" w:history="1">
        <w:r w:rsidR="00CA782A" w:rsidRPr="00CA782A">
          <w:rPr>
            <w:rStyle w:val="Hyperlink"/>
            <w:rFonts w:eastAsiaTheme="minorEastAsia"/>
            <w:color w:val="auto"/>
            <w:sz w:val="24"/>
            <w:szCs w:val="24"/>
            <w:u w:val="none"/>
          </w:rPr>
          <w:t>Dance Dance Revolution</w:t>
        </w:r>
      </w:hyperlink>
      <w:r w:rsidR="00CA782A" w:rsidRPr="00CA782A">
        <w:rPr>
          <w:rStyle w:val="apple-converted-space"/>
          <w:rFonts w:eastAsiaTheme="minorEastAsia"/>
          <w:sz w:val="24"/>
          <w:szCs w:val="24"/>
        </w:rPr>
        <w:t> </w:t>
      </w:r>
      <w:proofErr w:type="gramStart"/>
      <w:r w:rsidR="00CA782A" w:rsidRPr="00CA782A">
        <w:rPr>
          <w:sz w:val="24"/>
          <w:szCs w:val="24"/>
        </w:rPr>
        <w:t>este</w:t>
      </w:r>
      <w:proofErr w:type="gramEnd"/>
      <w:r w:rsidR="00CA782A" w:rsidRPr="00CA782A">
        <w:rPr>
          <w:sz w:val="24"/>
          <w:szCs w:val="24"/>
        </w:rPr>
        <w:t xml:space="preserve"> lansat în Japonia.</w:t>
      </w:r>
    </w:p>
    <w:p w:rsidR="00CA782A" w:rsidRPr="00CA782A" w:rsidRDefault="00CA782A" w:rsidP="00CA782A">
      <w:pPr>
        <w:numPr>
          <w:ilvl w:val="0"/>
          <w:numId w:val="13"/>
        </w:numPr>
        <w:shd w:val="clear" w:color="auto" w:fill="FFFFFF"/>
        <w:spacing w:before="100" w:beforeAutospacing="1" w:after="24" w:line="336" w:lineRule="atLeast"/>
        <w:ind w:left="384"/>
        <w:rPr>
          <w:sz w:val="24"/>
          <w:szCs w:val="24"/>
        </w:rPr>
      </w:pPr>
      <w:r w:rsidRPr="00CA782A">
        <w:rPr>
          <w:sz w:val="24"/>
          <w:szCs w:val="24"/>
        </w:rPr>
        <w:t>Nintendo lansează</w:t>
      </w:r>
      <w:r w:rsidRPr="00CA782A">
        <w:rPr>
          <w:rStyle w:val="apple-converted-space"/>
          <w:rFonts w:eastAsiaTheme="minorEastAsia"/>
          <w:sz w:val="24"/>
          <w:szCs w:val="24"/>
        </w:rPr>
        <w:t> </w:t>
      </w:r>
      <w:hyperlink r:id="rId112" w:tooltip="Game Boy Color" w:history="1">
        <w:r w:rsidRPr="00CA782A">
          <w:rPr>
            <w:rStyle w:val="Hyperlink"/>
            <w:rFonts w:eastAsiaTheme="minorEastAsia"/>
            <w:color w:val="auto"/>
            <w:sz w:val="24"/>
            <w:szCs w:val="24"/>
            <w:u w:val="none"/>
          </w:rPr>
          <w:t>Game Boy Color</w:t>
        </w:r>
      </w:hyperlink>
      <w:r w:rsidRPr="00CA782A">
        <w:rPr>
          <w:sz w:val="24"/>
          <w:szCs w:val="24"/>
        </w:rPr>
        <w:t>.</w:t>
      </w:r>
    </w:p>
    <w:p w:rsidR="00CA782A" w:rsidRDefault="0003235E" w:rsidP="00CA782A">
      <w:pPr>
        <w:numPr>
          <w:ilvl w:val="0"/>
          <w:numId w:val="13"/>
        </w:numPr>
        <w:shd w:val="clear" w:color="auto" w:fill="FFFFFF"/>
        <w:spacing w:before="100" w:beforeAutospacing="1" w:after="24" w:line="336" w:lineRule="atLeast"/>
        <w:ind w:left="384"/>
        <w:rPr>
          <w:sz w:val="24"/>
          <w:szCs w:val="24"/>
        </w:rPr>
      </w:pPr>
      <w:hyperlink r:id="rId113" w:tooltip="Connectix — pagină inexistentă" w:history="1">
        <w:r w:rsidR="00CA782A" w:rsidRPr="00CA782A">
          <w:rPr>
            <w:rStyle w:val="Hyperlink"/>
            <w:rFonts w:eastAsiaTheme="minorEastAsia"/>
            <w:color w:val="auto"/>
            <w:sz w:val="24"/>
            <w:szCs w:val="24"/>
            <w:u w:val="none"/>
          </w:rPr>
          <w:t>Connectix Corporation</w:t>
        </w:r>
      </w:hyperlink>
      <w:r w:rsidR="00CA782A" w:rsidRPr="00CA782A">
        <w:rPr>
          <w:rStyle w:val="apple-converted-space"/>
          <w:rFonts w:eastAsiaTheme="minorEastAsia"/>
          <w:sz w:val="24"/>
          <w:szCs w:val="24"/>
        </w:rPr>
        <w:t> </w:t>
      </w:r>
      <w:r w:rsidR="00CA782A" w:rsidRPr="00CA782A">
        <w:rPr>
          <w:sz w:val="24"/>
          <w:szCs w:val="24"/>
        </w:rPr>
        <w:t>lansează</w:t>
      </w:r>
      <w:r w:rsidR="00CA782A" w:rsidRPr="00CA782A">
        <w:rPr>
          <w:rStyle w:val="apple-converted-space"/>
          <w:rFonts w:eastAsiaTheme="minorEastAsia"/>
          <w:sz w:val="24"/>
          <w:szCs w:val="24"/>
        </w:rPr>
        <w:t> </w:t>
      </w:r>
      <w:hyperlink r:id="rId114" w:tooltip="Virtual Game Station — pagină inexistentă" w:history="1">
        <w:r w:rsidR="00CA782A" w:rsidRPr="00CA782A">
          <w:rPr>
            <w:rStyle w:val="Hyperlink"/>
            <w:rFonts w:eastAsiaTheme="minorEastAsia"/>
            <w:color w:val="auto"/>
            <w:sz w:val="24"/>
            <w:szCs w:val="24"/>
            <w:u w:val="none"/>
          </w:rPr>
          <w:t>Virtual Game Station</w:t>
        </w:r>
      </w:hyperlink>
      <w:r w:rsidR="00CA782A" w:rsidRPr="00CA782A">
        <w:rPr>
          <w:sz w:val="24"/>
          <w:szCs w:val="24"/>
        </w:rPr>
        <w:t xml:space="preserve">, </w:t>
      </w:r>
      <w:proofErr w:type="gramStart"/>
      <w:r w:rsidR="00CA782A" w:rsidRPr="00CA782A">
        <w:rPr>
          <w:sz w:val="24"/>
          <w:szCs w:val="24"/>
        </w:rPr>
        <w:t>un</w:t>
      </w:r>
      <w:proofErr w:type="gramEnd"/>
      <w:r w:rsidR="00CA782A" w:rsidRPr="00CA782A">
        <w:rPr>
          <w:rStyle w:val="apple-converted-space"/>
          <w:rFonts w:eastAsiaTheme="minorEastAsia"/>
          <w:sz w:val="24"/>
          <w:szCs w:val="24"/>
        </w:rPr>
        <w:t> </w:t>
      </w:r>
      <w:hyperlink r:id="rId115" w:tooltip="Emulator — pagină inexistentă" w:history="1">
        <w:r w:rsidR="00CA782A" w:rsidRPr="00CA782A">
          <w:rPr>
            <w:rStyle w:val="Hyperlink"/>
            <w:rFonts w:eastAsiaTheme="minorEastAsia"/>
            <w:color w:val="auto"/>
            <w:sz w:val="24"/>
            <w:szCs w:val="24"/>
            <w:u w:val="none"/>
          </w:rPr>
          <w:t>emulator</w:t>
        </w:r>
      </w:hyperlink>
      <w:r w:rsidR="00CA782A" w:rsidRPr="00CA782A">
        <w:rPr>
          <w:rStyle w:val="apple-converted-space"/>
          <w:rFonts w:eastAsiaTheme="minorEastAsia"/>
          <w:sz w:val="24"/>
          <w:szCs w:val="24"/>
        </w:rPr>
        <w:t> </w:t>
      </w:r>
      <w:r w:rsidR="00CA782A" w:rsidRPr="00CA782A">
        <w:rPr>
          <w:sz w:val="24"/>
          <w:szCs w:val="24"/>
        </w:rPr>
        <w:t>de PlayStation. Sony a pierdut procesul lansat contra firmei Connectix. Compania</w:t>
      </w:r>
      <w:r w:rsidR="00CA782A" w:rsidRPr="00CA782A">
        <w:rPr>
          <w:rStyle w:val="apple-converted-space"/>
          <w:rFonts w:eastAsiaTheme="minorEastAsia"/>
          <w:sz w:val="24"/>
          <w:szCs w:val="24"/>
        </w:rPr>
        <w:t> </w:t>
      </w:r>
      <w:hyperlink r:id="rId116" w:tooltip="Bleem — pagină inexistentă" w:history="1">
        <w:r w:rsidR="00CA782A" w:rsidRPr="00CA782A">
          <w:rPr>
            <w:rStyle w:val="Hyperlink"/>
            <w:rFonts w:eastAsiaTheme="minorEastAsia"/>
            <w:color w:val="auto"/>
            <w:sz w:val="24"/>
            <w:szCs w:val="24"/>
            <w:u w:val="none"/>
          </w:rPr>
          <w:t>Bleem</w:t>
        </w:r>
      </w:hyperlink>
      <w:r w:rsidR="00CA782A" w:rsidRPr="00CA782A">
        <w:rPr>
          <w:rStyle w:val="apple-converted-space"/>
          <w:rFonts w:eastAsiaTheme="minorEastAsia"/>
          <w:sz w:val="24"/>
          <w:szCs w:val="24"/>
        </w:rPr>
        <w:t> </w:t>
      </w:r>
      <w:r w:rsidR="00CA782A" w:rsidRPr="00CA782A">
        <w:rPr>
          <w:sz w:val="24"/>
          <w:szCs w:val="24"/>
        </w:rPr>
        <w:t>lansează</w:t>
      </w:r>
      <w:r w:rsidR="00CA782A" w:rsidRPr="00CA782A">
        <w:rPr>
          <w:rStyle w:val="apple-converted-space"/>
          <w:rFonts w:eastAsiaTheme="minorEastAsia"/>
          <w:sz w:val="24"/>
          <w:szCs w:val="24"/>
        </w:rPr>
        <w:t> </w:t>
      </w:r>
      <w:hyperlink r:id="rId117" w:tooltip="Bleem! — pagină inexistentă" w:history="1">
        <w:r w:rsidR="00CA782A" w:rsidRPr="00CA782A">
          <w:rPr>
            <w:rStyle w:val="Hyperlink"/>
            <w:rFonts w:eastAsiaTheme="minorEastAsia"/>
            <w:color w:val="auto"/>
            <w:sz w:val="24"/>
            <w:szCs w:val="24"/>
            <w:u w:val="none"/>
          </w:rPr>
          <w:t>Bleem!</w:t>
        </w:r>
      </w:hyperlink>
      <w:r w:rsidR="00CA782A" w:rsidRPr="00CA782A">
        <w:rPr>
          <w:sz w:val="24"/>
          <w:szCs w:val="24"/>
        </w:rPr>
        <w:t xml:space="preserve">, </w:t>
      </w:r>
      <w:proofErr w:type="gramStart"/>
      <w:r w:rsidR="00CA782A" w:rsidRPr="00CA782A">
        <w:rPr>
          <w:sz w:val="24"/>
          <w:szCs w:val="24"/>
        </w:rPr>
        <w:t>un</w:t>
      </w:r>
      <w:proofErr w:type="gramEnd"/>
      <w:r w:rsidR="00CA782A" w:rsidRPr="00CA782A">
        <w:rPr>
          <w:sz w:val="24"/>
          <w:szCs w:val="24"/>
        </w:rPr>
        <w:t xml:space="preserve"> alt emulator de PlayStation.</w:t>
      </w:r>
    </w:p>
    <w:p w:rsidR="00CF11CF" w:rsidRPr="00CA782A" w:rsidRDefault="00CF11CF" w:rsidP="00CF11CF">
      <w:pPr>
        <w:shd w:val="clear" w:color="auto" w:fill="FFFFFF"/>
        <w:spacing w:before="100" w:beforeAutospacing="1" w:after="24" w:line="336" w:lineRule="atLeast"/>
        <w:ind w:left="24"/>
        <w:rPr>
          <w:sz w:val="24"/>
          <w:szCs w:val="24"/>
        </w:rPr>
      </w:pPr>
      <w:r>
        <w:rPr>
          <w:sz w:val="24"/>
          <w:szCs w:val="24"/>
        </w:rPr>
        <w:t xml:space="preserve">  </w:t>
      </w:r>
      <w:proofErr w:type="gramStart"/>
      <w:r>
        <w:rPr>
          <w:sz w:val="24"/>
          <w:szCs w:val="24"/>
        </w:rPr>
        <w:t>In 2000 se lanseaza PlayStation 2.</w:t>
      </w:r>
      <w:proofErr w:type="gramEnd"/>
    </w:p>
    <w:p w:rsidR="00CA782A" w:rsidRPr="00CA782A" w:rsidRDefault="00517284" w:rsidP="00517284">
      <w:pPr>
        <w:pStyle w:val="NormalWeb"/>
        <w:shd w:val="clear" w:color="auto" w:fill="FFFFFF"/>
        <w:spacing w:before="120" w:beforeAutospacing="0" w:after="120" w:afterAutospacing="0" w:line="336" w:lineRule="atLeast"/>
      </w:pPr>
      <w:r>
        <w:rPr>
          <w:bCs/>
        </w:rPr>
        <w:t xml:space="preserve">   </w:t>
      </w:r>
      <w:proofErr w:type="gramStart"/>
      <w:r>
        <w:rPr>
          <w:bCs/>
        </w:rPr>
        <w:t xml:space="preserve">In </w:t>
      </w:r>
      <w:hyperlink r:id="rId118" w:tooltip="2001 în jocuri video — pagină inexistentă" w:history="1">
        <w:r w:rsidR="00CA782A" w:rsidRPr="00CA782A">
          <w:rPr>
            <w:rStyle w:val="Hyperlink"/>
            <w:rFonts w:eastAsiaTheme="minorEastAsia"/>
            <w:bCs/>
            <w:color w:val="auto"/>
            <w:u w:val="none"/>
          </w:rPr>
          <w:t>2001</w:t>
        </w:r>
      </w:hyperlink>
      <w:r>
        <w:rPr>
          <w:bCs/>
        </w:rPr>
        <w:t xml:space="preserve"> </w:t>
      </w:r>
      <w:r w:rsidR="00CA782A" w:rsidRPr="00CA782A">
        <w:t>Nintendo lansează</w:t>
      </w:r>
      <w:r w:rsidR="00CA782A" w:rsidRPr="00CA782A">
        <w:rPr>
          <w:rStyle w:val="apple-converted-space"/>
          <w:rFonts w:eastAsiaTheme="minorEastAsia"/>
        </w:rPr>
        <w:t> </w:t>
      </w:r>
      <w:hyperlink r:id="rId119" w:tooltip="GameCube" w:history="1">
        <w:r w:rsidR="00CA782A" w:rsidRPr="00CA782A">
          <w:rPr>
            <w:rStyle w:val="Hyperlink"/>
            <w:rFonts w:eastAsiaTheme="minorEastAsia"/>
            <w:color w:val="auto"/>
            <w:u w:val="none"/>
          </w:rPr>
          <w:t>GameCube</w:t>
        </w:r>
      </w:hyperlink>
      <w:r w:rsidR="00CA782A" w:rsidRPr="00CA782A">
        <w:rPr>
          <w:rStyle w:val="apple-converted-space"/>
          <w:rFonts w:eastAsiaTheme="minorEastAsia"/>
        </w:rPr>
        <w:t> </w:t>
      </w:r>
      <w:r w:rsidR="00CA782A" w:rsidRPr="00CA782A">
        <w:t>și succesorul Game Boy Color, handheld-ul</w:t>
      </w:r>
      <w:hyperlink r:id="rId120" w:tooltip="Game Boy Advance" w:history="1">
        <w:r w:rsidR="00CA782A" w:rsidRPr="00CA782A">
          <w:rPr>
            <w:rStyle w:val="Hyperlink"/>
            <w:rFonts w:eastAsiaTheme="minorEastAsia"/>
            <w:color w:val="auto"/>
            <w:u w:val="none"/>
          </w:rPr>
          <w:t>Game Boy Advance</w:t>
        </w:r>
      </w:hyperlink>
      <w:r w:rsidR="00CA782A" w:rsidRPr="00CA782A">
        <w:t>.</w:t>
      </w:r>
      <w:proofErr w:type="gramEnd"/>
    </w:p>
    <w:p w:rsidR="00CA782A" w:rsidRPr="00CA782A" w:rsidRDefault="00CF11CF" w:rsidP="00CA782A">
      <w:pPr>
        <w:numPr>
          <w:ilvl w:val="0"/>
          <w:numId w:val="16"/>
        </w:numPr>
        <w:shd w:val="clear" w:color="auto" w:fill="FFFFFF"/>
        <w:spacing w:before="100" w:beforeAutospacing="1" w:after="24" w:line="336" w:lineRule="atLeast"/>
        <w:ind w:left="384"/>
        <w:rPr>
          <w:sz w:val="24"/>
          <w:szCs w:val="24"/>
        </w:rPr>
      </w:pPr>
      <w:r>
        <w:rPr>
          <w:noProof/>
          <w:sz w:val="24"/>
          <w:szCs w:val="24"/>
        </w:rPr>
        <w:lastRenderedPageBreak/>
        <w:drawing>
          <wp:anchor distT="0" distB="0" distL="114300" distR="114300" simplePos="0" relativeHeight="251671040" behindDoc="1" locked="0" layoutInCell="1" allowOverlap="1">
            <wp:simplePos x="0" y="0"/>
            <wp:positionH relativeFrom="column">
              <wp:posOffset>3305175</wp:posOffset>
            </wp:positionH>
            <wp:positionV relativeFrom="paragraph">
              <wp:posOffset>-415290</wp:posOffset>
            </wp:positionV>
            <wp:extent cx="2298700" cy="1866900"/>
            <wp:effectExtent l="0" t="0" r="0" b="0"/>
            <wp:wrapTight wrapText="bothSides">
              <wp:wrapPolygon edited="0">
                <wp:start x="0" y="0"/>
                <wp:lineTo x="0" y="21380"/>
                <wp:lineTo x="21481" y="21380"/>
                <wp:lineTo x="2148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81px-Xbox_whitebg.jpeg"/>
                    <pic:cNvPicPr/>
                  </pic:nvPicPr>
                  <pic:blipFill>
                    <a:blip r:embed="rId1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98700" cy="1866900"/>
                    </a:xfrm>
                    <a:prstGeom prst="rect">
                      <a:avLst/>
                    </a:prstGeom>
                  </pic:spPr>
                </pic:pic>
              </a:graphicData>
            </a:graphic>
          </wp:anchor>
        </w:drawing>
      </w:r>
      <w:hyperlink r:id="rId122" w:tooltip="Microsoft" w:history="1">
        <w:r w:rsidR="00CA782A" w:rsidRPr="00CA782A">
          <w:rPr>
            <w:rStyle w:val="Hyperlink"/>
            <w:rFonts w:eastAsiaTheme="minorEastAsia"/>
            <w:color w:val="auto"/>
            <w:sz w:val="24"/>
            <w:szCs w:val="24"/>
            <w:u w:val="none"/>
          </w:rPr>
          <w:t>Microsoft</w:t>
        </w:r>
      </w:hyperlink>
      <w:r w:rsidR="00CA782A" w:rsidRPr="00CA782A">
        <w:rPr>
          <w:rStyle w:val="apple-converted-space"/>
          <w:rFonts w:eastAsiaTheme="minorEastAsia"/>
          <w:sz w:val="24"/>
          <w:szCs w:val="24"/>
        </w:rPr>
        <w:t> </w:t>
      </w:r>
      <w:r w:rsidR="00CA782A" w:rsidRPr="00CA782A">
        <w:rPr>
          <w:sz w:val="24"/>
          <w:szCs w:val="24"/>
        </w:rPr>
        <w:t>întră în industria jocurilor video lansând consola</w:t>
      </w:r>
      <w:r w:rsidR="00CA782A" w:rsidRPr="00CA782A">
        <w:rPr>
          <w:rStyle w:val="apple-converted-space"/>
          <w:rFonts w:eastAsiaTheme="minorEastAsia"/>
          <w:sz w:val="24"/>
          <w:szCs w:val="24"/>
        </w:rPr>
        <w:t> </w:t>
      </w:r>
      <w:hyperlink r:id="rId123" w:tooltip="Xbox" w:history="1">
        <w:r w:rsidR="00CA782A" w:rsidRPr="00CA782A">
          <w:rPr>
            <w:rStyle w:val="Hyperlink"/>
            <w:rFonts w:eastAsiaTheme="minorEastAsia"/>
            <w:color w:val="auto"/>
            <w:sz w:val="24"/>
            <w:szCs w:val="24"/>
            <w:u w:val="none"/>
          </w:rPr>
          <w:t>Xbox</w:t>
        </w:r>
      </w:hyperlink>
      <w:r w:rsidR="00CA782A" w:rsidRPr="00CA782A">
        <w:rPr>
          <w:sz w:val="24"/>
          <w:szCs w:val="24"/>
        </w:rPr>
        <w:t>. Jocul de căpătâi,</w:t>
      </w:r>
      <w:r w:rsidR="00CA782A" w:rsidRPr="00CA782A">
        <w:rPr>
          <w:rStyle w:val="apple-converted-space"/>
          <w:rFonts w:eastAsiaTheme="minorEastAsia"/>
          <w:sz w:val="24"/>
          <w:szCs w:val="24"/>
        </w:rPr>
        <w:t> </w:t>
      </w:r>
      <w:hyperlink r:id="rId124" w:tooltip="Halo: Combat Evolved" w:history="1">
        <w:r w:rsidR="00CA782A" w:rsidRPr="00CA782A">
          <w:rPr>
            <w:rStyle w:val="Hyperlink"/>
            <w:rFonts w:eastAsiaTheme="minorEastAsia"/>
            <w:color w:val="auto"/>
            <w:sz w:val="24"/>
            <w:szCs w:val="24"/>
            <w:u w:val="none"/>
          </w:rPr>
          <w:t>Halo</w:t>
        </w:r>
      </w:hyperlink>
      <w:r w:rsidR="00CA782A" w:rsidRPr="00CA782A">
        <w:rPr>
          <w:sz w:val="24"/>
          <w:szCs w:val="24"/>
        </w:rPr>
        <w:t xml:space="preserve">, </w:t>
      </w:r>
      <w:proofErr w:type="gramStart"/>
      <w:r w:rsidR="00CA782A" w:rsidRPr="00CA782A">
        <w:rPr>
          <w:sz w:val="24"/>
          <w:szCs w:val="24"/>
        </w:rPr>
        <w:t>este</w:t>
      </w:r>
      <w:proofErr w:type="gramEnd"/>
      <w:r w:rsidR="00CA782A" w:rsidRPr="00CA782A">
        <w:rPr>
          <w:sz w:val="24"/>
          <w:szCs w:val="24"/>
        </w:rPr>
        <w:t xml:space="preserve"> disponibil la lansarea sistemului.</w:t>
      </w:r>
    </w:p>
    <w:p w:rsidR="00CA782A" w:rsidRPr="00CA782A" w:rsidRDefault="0003235E" w:rsidP="00CA782A">
      <w:pPr>
        <w:numPr>
          <w:ilvl w:val="0"/>
          <w:numId w:val="16"/>
        </w:numPr>
        <w:shd w:val="clear" w:color="auto" w:fill="FFFFFF"/>
        <w:spacing w:before="100" w:beforeAutospacing="1" w:after="24" w:line="336" w:lineRule="atLeast"/>
        <w:ind w:left="384"/>
        <w:rPr>
          <w:sz w:val="24"/>
          <w:szCs w:val="24"/>
        </w:rPr>
      </w:pPr>
      <w:hyperlink r:id="rId125" w:tooltip="Sega" w:history="1">
        <w:r w:rsidR="00CA782A" w:rsidRPr="00CA782A">
          <w:rPr>
            <w:rStyle w:val="Hyperlink"/>
            <w:rFonts w:eastAsiaTheme="minorEastAsia"/>
            <w:color w:val="auto"/>
            <w:sz w:val="24"/>
            <w:szCs w:val="24"/>
            <w:u w:val="none"/>
          </w:rPr>
          <w:t>Sega</w:t>
        </w:r>
      </w:hyperlink>
      <w:r w:rsidR="00CA782A" w:rsidRPr="00CA782A">
        <w:rPr>
          <w:rStyle w:val="apple-converted-space"/>
          <w:rFonts w:eastAsiaTheme="minorEastAsia"/>
          <w:sz w:val="24"/>
          <w:szCs w:val="24"/>
        </w:rPr>
        <w:t> </w:t>
      </w:r>
      <w:r w:rsidR="00CA782A" w:rsidRPr="00CA782A">
        <w:rPr>
          <w:sz w:val="24"/>
          <w:szCs w:val="24"/>
        </w:rPr>
        <w:t xml:space="preserve">anunță că nu vor mai fabrica hardware și discontinuă consola Dreamcast. Cu toate acestea pe Dreamcast au continuat </w:t>
      </w:r>
      <w:proofErr w:type="gramStart"/>
      <w:r w:rsidR="00CA782A" w:rsidRPr="00CA782A">
        <w:rPr>
          <w:sz w:val="24"/>
          <w:szCs w:val="24"/>
        </w:rPr>
        <w:t>să</w:t>
      </w:r>
      <w:proofErr w:type="gramEnd"/>
      <w:r w:rsidR="00CA782A" w:rsidRPr="00CA782A">
        <w:rPr>
          <w:sz w:val="24"/>
          <w:szCs w:val="24"/>
        </w:rPr>
        <w:t xml:space="preserve"> se publice jocuri destinate gamerilor înrăiți ca shootere arcade, aventuri grafice sau</w:t>
      </w:r>
      <w:r w:rsidR="00CA782A" w:rsidRPr="00CA782A">
        <w:rPr>
          <w:rStyle w:val="apple-converted-space"/>
          <w:rFonts w:eastAsiaTheme="minorEastAsia"/>
          <w:sz w:val="24"/>
          <w:szCs w:val="24"/>
        </w:rPr>
        <w:t> </w:t>
      </w:r>
      <w:hyperlink r:id="rId126" w:tooltip="Software homebrew — pagină inexistentă" w:history="1">
        <w:r w:rsidR="00CA782A" w:rsidRPr="00CA782A">
          <w:rPr>
            <w:rStyle w:val="Hyperlink"/>
            <w:rFonts w:eastAsiaTheme="minorEastAsia"/>
            <w:color w:val="auto"/>
            <w:sz w:val="24"/>
            <w:szCs w:val="24"/>
            <w:u w:val="none"/>
          </w:rPr>
          <w:t>software homebrew</w:t>
        </w:r>
      </w:hyperlink>
      <w:r w:rsidR="00CA782A" w:rsidRPr="00CA782A">
        <w:rPr>
          <w:sz w:val="24"/>
          <w:szCs w:val="24"/>
        </w:rPr>
        <w:t>.</w:t>
      </w:r>
    </w:p>
    <w:p w:rsidR="00CA782A" w:rsidRDefault="0003235E" w:rsidP="00CA782A">
      <w:pPr>
        <w:numPr>
          <w:ilvl w:val="0"/>
          <w:numId w:val="16"/>
        </w:numPr>
        <w:shd w:val="clear" w:color="auto" w:fill="FFFFFF"/>
        <w:spacing w:before="100" w:beforeAutospacing="1" w:after="24" w:line="336" w:lineRule="atLeast"/>
        <w:ind w:left="384"/>
        <w:rPr>
          <w:sz w:val="24"/>
          <w:szCs w:val="24"/>
        </w:rPr>
      </w:pPr>
      <w:hyperlink r:id="rId127" w:tooltip="Grand Theft Auto III" w:history="1">
        <w:r w:rsidR="00CA782A" w:rsidRPr="00CA782A">
          <w:rPr>
            <w:rStyle w:val="Hyperlink"/>
            <w:rFonts w:eastAsiaTheme="minorEastAsia"/>
            <w:iCs/>
            <w:color w:val="auto"/>
            <w:sz w:val="24"/>
            <w:szCs w:val="24"/>
            <w:u w:val="none"/>
          </w:rPr>
          <w:t>Grand Theft Auto III</w:t>
        </w:r>
      </w:hyperlink>
      <w:r w:rsidR="00CA782A" w:rsidRPr="00CA782A">
        <w:rPr>
          <w:rStyle w:val="apple-converted-space"/>
          <w:rFonts w:eastAsiaTheme="minorEastAsia"/>
          <w:sz w:val="24"/>
          <w:szCs w:val="24"/>
        </w:rPr>
        <w:t> </w:t>
      </w:r>
      <w:proofErr w:type="gramStart"/>
      <w:r w:rsidR="00CA782A" w:rsidRPr="00CA782A">
        <w:rPr>
          <w:sz w:val="24"/>
          <w:szCs w:val="24"/>
        </w:rPr>
        <w:t>este</w:t>
      </w:r>
      <w:proofErr w:type="gramEnd"/>
      <w:r w:rsidR="00CA782A" w:rsidRPr="00CA782A">
        <w:rPr>
          <w:sz w:val="24"/>
          <w:szCs w:val="24"/>
        </w:rPr>
        <w:t xml:space="preserve"> lansat.</w:t>
      </w:r>
    </w:p>
    <w:p w:rsidR="00CF11CF" w:rsidRPr="00CA782A" w:rsidRDefault="00CF11CF" w:rsidP="00CF11CF">
      <w:pPr>
        <w:shd w:val="clear" w:color="auto" w:fill="FFFFFF"/>
        <w:spacing w:before="100" w:beforeAutospacing="1" w:after="24" w:line="336" w:lineRule="atLeast"/>
        <w:ind w:left="384"/>
        <w:rPr>
          <w:sz w:val="24"/>
          <w:szCs w:val="24"/>
        </w:rPr>
      </w:pPr>
      <w:r>
        <w:rPr>
          <w:sz w:val="24"/>
          <w:szCs w:val="24"/>
        </w:rPr>
        <w:t>In 2004 Halo 2 devine cel mai vandut joc din consola Xbox.</w:t>
      </w:r>
    </w:p>
    <w:p w:rsidR="00A16494" w:rsidRDefault="00A16494" w:rsidP="00517284">
      <w:pPr>
        <w:pStyle w:val="Heading4"/>
        <w:numPr>
          <w:ilvl w:val="0"/>
          <w:numId w:val="0"/>
        </w:numPr>
        <w:shd w:val="clear" w:color="auto" w:fill="FFFFFF"/>
        <w:spacing w:before="72" w:after="0" w:line="336" w:lineRule="atLeast"/>
        <w:rPr>
          <w:rStyle w:val="mw-headline"/>
          <w:rFonts w:ascii="Times New Roman" w:hAnsi="Times New Roman" w:cs="Times New Roman"/>
        </w:rPr>
      </w:pPr>
    </w:p>
    <w:p w:rsidR="00CA782A" w:rsidRPr="00517284" w:rsidRDefault="00517284" w:rsidP="00517284">
      <w:pPr>
        <w:pStyle w:val="Heading4"/>
        <w:numPr>
          <w:ilvl w:val="0"/>
          <w:numId w:val="0"/>
        </w:numPr>
        <w:shd w:val="clear" w:color="auto" w:fill="FFFFFF"/>
        <w:spacing w:before="72" w:after="0" w:line="336" w:lineRule="atLeast"/>
        <w:rPr>
          <w:rFonts w:ascii="Times New Roman" w:hAnsi="Times New Roman" w:cs="Times New Roman"/>
        </w:rPr>
      </w:pPr>
      <w:r>
        <w:rPr>
          <w:rStyle w:val="mw-headline"/>
          <w:rFonts w:ascii="Times New Roman" w:hAnsi="Times New Roman" w:cs="Times New Roman"/>
        </w:rPr>
        <w:t xml:space="preserve">10. </w:t>
      </w:r>
      <w:r w:rsidR="00CA782A" w:rsidRPr="00517284">
        <w:rPr>
          <w:rStyle w:val="mw-headline"/>
          <w:rFonts w:ascii="Times New Roman" w:hAnsi="Times New Roman" w:cs="Times New Roman"/>
        </w:rPr>
        <w:t>A șaptea generație (2005)</w:t>
      </w:r>
    </w:p>
    <w:p w:rsidR="00A16494" w:rsidRDefault="0003235E" w:rsidP="00CA782A">
      <w:pPr>
        <w:pStyle w:val="NormalWeb"/>
        <w:shd w:val="clear" w:color="auto" w:fill="FFFFFF"/>
        <w:spacing w:before="120" w:beforeAutospacing="0" w:after="120" w:afterAutospacing="0" w:line="336" w:lineRule="atLeast"/>
      </w:pPr>
      <w:r>
        <w:rPr>
          <w:noProof/>
        </w:rPr>
        <w:pict>
          <v:shape id="_x0000_s1029" type="#_x0000_t202" style="position:absolute;margin-left:310.5pt;margin-top:148.85pt;width:133.25pt;height:19.45pt;z-index:25167257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Q7KAIAAE4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x61qeC+ojMWhgbHAcSNy3YH5T02Nwldd/3zApK&#10;1AeN6iyz2SxMQzRm8xukkthrT3XtYZojVEk9JeN24+MERd7MPaq4lZHfIPeYySllbNpI+2nAwlRc&#10;2zHq129g/RM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hYZQ7KAIAAE4EAAAOAAAAAAAAAAAAAAAAAC4CAABkcnMvZTJvRG9j&#10;LnhtbFBLAQItABQABgAIAAAAIQBIWydy2wAAAAcBAAAPAAAAAAAAAAAAAAAAAIIEAABkcnMvZG93&#10;bnJldi54bWxQSwUGAAAAAAQABADzAAAAigUAAAAA&#10;">
            <v:textbox style="mso-fit-shape-to-text:t">
              <w:txbxContent>
                <w:p w:rsidR="00A16494" w:rsidRDefault="00A16494">
                  <w:r>
                    <w:t>Nintendo- Wii an 2006</w:t>
                  </w:r>
                </w:p>
              </w:txbxContent>
            </v:textbox>
            <w10:wrap type="square"/>
          </v:shape>
        </w:pict>
      </w:r>
      <w:r w:rsidR="00A16494">
        <w:rPr>
          <w:rFonts w:eastAsiaTheme="minorEastAsia"/>
          <w:noProof/>
        </w:rPr>
        <w:drawing>
          <wp:anchor distT="0" distB="0" distL="114300" distR="114300" simplePos="0" relativeHeight="251672064" behindDoc="1" locked="0" layoutInCell="1" allowOverlap="1">
            <wp:simplePos x="0" y="0"/>
            <wp:positionH relativeFrom="column">
              <wp:posOffset>3867150</wp:posOffset>
            </wp:positionH>
            <wp:positionV relativeFrom="paragraph">
              <wp:posOffset>223520</wp:posOffset>
            </wp:positionV>
            <wp:extent cx="1676400" cy="1676400"/>
            <wp:effectExtent l="0" t="0" r="0" b="0"/>
            <wp:wrapTight wrapText="bothSides">
              <wp:wrapPolygon edited="0">
                <wp:start x="0" y="0"/>
                <wp:lineTo x="0" y="21355"/>
                <wp:lineTo x="21355" y="21355"/>
                <wp:lineTo x="2135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i-console.jpg"/>
                    <pic:cNvPicPr/>
                  </pic:nvPicPr>
                  <pic:blipFill>
                    <a:blip r:embed="rId1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76400" cy="1676400"/>
                    </a:xfrm>
                    <a:prstGeom prst="rect">
                      <a:avLst/>
                    </a:prstGeom>
                  </pic:spPr>
                </pic:pic>
              </a:graphicData>
            </a:graphic>
          </wp:anchor>
        </w:drawing>
      </w:r>
      <w:r w:rsidR="00517284">
        <w:t xml:space="preserve">   </w:t>
      </w:r>
      <w:r w:rsidR="00CA782A" w:rsidRPr="00CA782A">
        <w:t xml:space="preserve">Pe primul loc în topul vânzărilor din actuala generație de console </w:t>
      </w:r>
      <w:proofErr w:type="gramStart"/>
      <w:r w:rsidR="00CA782A" w:rsidRPr="00CA782A">
        <w:t>este</w:t>
      </w:r>
      <w:proofErr w:type="gramEnd"/>
      <w:r w:rsidR="00CA782A" w:rsidRPr="00CA782A">
        <w:rPr>
          <w:rStyle w:val="apple-converted-space"/>
          <w:rFonts w:eastAsiaTheme="minorEastAsia"/>
        </w:rPr>
        <w:t> </w:t>
      </w:r>
      <w:hyperlink r:id="rId129" w:tooltip="Wii" w:history="1">
        <w:r w:rsidR="00CA782A" w:rsidRPr="00CA782A">
          <w:rPr>
            <w:rStyle w:val="Hyperlink"/>
            <w:rFonts w:eastAsiaTheme="minorEastAsia"/>
            <w:color w:val="auto"/>
            <w:u w:val="none"/>
          </w:rPr>
          <w:t>Nintendo Wii</w:t>
        </w:r>
      </w:hyperlink>
      <w:r w:rsidR="00CA782A" w:rsidRPr="00CA782A">
        <w:t>, care a revoluționat gaming-ul dat</w:t>
      </w:r>
      <w:r w:rsidR="00CF11CF">
        <w:t>.</w:t>
      </w:r>
      <w:r w:rsidR="00CA782A" w:rsidRPr="00CA782A">
        <w:t>orită controlerului neobișnuit, în forma unei telecomenzi dar dotat cu senzori de mișcare.</w:t>
      </w:r>
    </w:p>
    <w:p w:rsidR="00A16494" w:rsidRDefault="00CA782A" w:rsidP="00CA782A">
      <w:pPr>
        <w:pStyle w:val="NormalWeb"/>
        <w:shd w:val="clear" w:color="auto" w:fill="FFFFFF"/>
        <w:spacing w:before="120" w:beforeAutospacing="0" w:after="120" w:afterAutospacing="0" w:line="336" w:lineRule="atLeast"/>
      </w:pPr>
      <w:r w:rsidRPr="00CA782A">
        <w:t xml:space="preserve"> Noua consolă de la Sony</w:t>
      </w:r>
      <w:r w:rsidRPr="00CA782A">
        <w:rPr>
          <w:rStyle w:val="apple-converted-space"/>
          <w:rFonts w:eastAsiaTheme="minorEastAsia"/>
        </w:rPr>
        <w:t> </w:t>
      </w:r>
      <w:hyperlink r:id="rId130" w:tooltip="PlayStation 3" w:history="1">
        <w:r w:rsidRPr="00CA782A">
          <w:rPr>
            <w:rStyle w:val="Hyperlink"/>
            <w:rFonts w:eastAsiaTheme="minorEastAsia"/>
            <w:color w:val="auto"/>
            <w:u w:val="none"/>
          </w:rPr>
          <w:t>PlayStation 3</w:t>
        </w:r>
      </w:hyperlink>
      <w:r w:rsidRPr="00CA782A">
        <w:rPr>
          <w:rStyle w:val="apple-converted-space"/>
          <w:rFonts w:eastAsiaTheme="minorEastAsia"/>
        </w:rPr>
        <w:t> </w:t>
      </w:r>
      <w:r w:rsidRPr="00CA782A">
        <w:t>are un atribut valoros prin opțiunea de instalare a unei distribuții de</w:t>
      </w:r>
      <w:r w:rsidRPr="00CA782A">
        <w:rPr>
          <w:rStyle w:val="apple-converted-space"/>
          <w:rFonts w:eastAsiaTheme="minorEastAsia"/>
        </w:rPr>
        <w:t> </w:t>
      </w:r>
      <w:hyperlink r:id="rId131" w:tooltip="Linux" w:history="1">
        <w:r w:rsidRPr="00CA782A">
          <w:rPr>
            <w:rStyle w:val="Hyperlink"/>
            <w:rFonts w:eastAsiaTheme="minorEastAsia"/>
            <w:color w:val="auto"/>
            <w:u w:val="none"/>
          </w:rPr>
          <w:t>Linux</w:t>
        </w:r>
      </w:hyperlink>
      <w:r w:rsidRPr="00CA782A">
        <w:rPr>
          <w:rStyle w:val="apple-converted-space"/>
          <w:rFonts w:eastAsiaTheme="minorEastAsia"/>
        </w:rPr>
        <w:t> </w:t>
      </w:r>
      <w:r w:rsidRPr="00CA782A">
        <w:t>ca sistem de operare, acest lucru fiind exploatat de comunitatea de gameri prin</w:t>
      </w:r>
      <w:r w:rsidRPr="00CA782A">
        <w:rPr>
          <w:rStyle w:val="apple-converted-space"/>
          <w:rFonts w:eastAsiaTheme="minorEastAsia"/>
        </w:rPr>
        <w:t> </w:t>
      </w:r>
      <w:hyperlink r:id="rId132" w:tooltip="Emularea — pagină inexistentă" w:history="1">
        <w:r w:rsidRPr="00CA782A">
          <w:rPr>
            <w:rStyle w:val="Hyperlink"/>
            <w:rFonts w:eastAsiaTheme="minorEastAsia"/>
            <w:color w:val="auto"/>
            <w:u w:val="none"/>
          </w:rPr>
          <w:t>emularea</w:t>
        </w:r>
      </w:hyperlink>
      <w:r w:rsidRPr="00CA782A">
        <w:rPr>
          <w:rStyle w:val="apple-converted-space"/>
          <w:rFonts w:eastAsiaTheme="minorEastAsia"/>
        </w:rPr>
        <w:t> </w:t>
      </w:r>
      <w:r w:rsidRPr="00CA782A">
        <w:t>mult mai simplă a consolelor mai vechi.</w:t>
      </w:r>
      <w:r w:rsidRPr="00CA782A">
        <w:rPr>
          <w:rStyle w:val="apple-converted-space"/>
          <w:rFonts w:eastAsiaTheme="minorEastAsia"/>
        </w:rPr>
        <w:t> </w:t>
      </w:r>
      <w:hyperlink r:id="rId133" w:tooltip="Xbox360" w:history="1">
        <w:r w:rsidRPr="00CA782A">
          <w:rPr>
            <w:rStyle w:val="Hyperlink"/>
            <w:rFonts w:eastAsiaTheme="minorEastAsia"/>
            <w:color w:val="auto"/>
            <w:u w:val="none"/>
          </w:rPr>
          <w:t>Xbox360</w:t>
        </w:r>
      </w:hyperlink>
      <w:r w:rsidRPr="00CA782A">
        <w:t xml:space="preserve">, consola fabricată de Microsoft, are ca avantaj că a fost lansată înaintea celor de mai sus, astfel deținând o </w:t>
      </w:r>
      <w:proofErr w:type="gramStart"/>
      <w:r w:rsidRPr="00CA782A">
        <w:t>gamă</w:t>
      </w:r>
      <w:proofErr w:type="gramEnd"/>
      <w:r w:rsidRPr="00CA782A">
        <w:t xml:space="preserve"> mai variată de jocuri.</w:t>
      </w:r>
    </w:p>
    <w:p w:rsidR="00A16494" w:rsidRDefault="00CA782A" w:rsidP="00CA782A">
      <w:pPr>
        <w:pStyle w:val="NormalWeb"/>
        <w:shd w:val="clear" w:color="auto" w:fill="FFFFFF"/>
        <w:spacing w:before="120" w:beforeAutospacing="0" w:after="120" w:afterAutospacing="0" w:line="336" w:lineRule="atLeast"/>
        <w:rPr>
          <w:rStyle w:val="apple-converted-space"/>
          <w:rFonts w:eastAsiaTheme="minorEastAsia"/>
        </w:rPr>
      </w:pPr>
      <w:r w:rsidRPr="00CA782A">
        <w:t xml:space="preserve"> După</w:t>
      </w:r>
      <w:r w:rsidRPr="00CA782A">
        <w:rPr>
          <w:rStyle w:val="apple-converted-space"/>
          <w:rFonts w:eastAsiaTheme="minorEastAsia"/>
        </w:rPr>
        <w:t> </w:t>
      </w:r>
      <w:hyperlink r:id="rId134" w:tooltip="Nintendo DS" w:history="1">
        <w:r w:rsidRPr="00CA782A">
          <w:rPr>
            <w:rStyle w:val="Hyperlink"/>
            <w:rFonts w:eastAsiaTheme="minorEastAsia"/>
            <w:color w:val="auto"/>
            <w:u w:val="none"/>
          </w:rPr>
          <w:t>Nintendo DS</w:t>
        </w:r>
      </w:hyperlink>
      <w:r w:rsidR="00517284">
        <w:t xml:space="preserve"> </w:t>
      </w:r>
      <w:hyperlink r:id="rId135" w:tooltip="Sony" w:history="1">
        <w:r w:rsidRPr="00CA782A">
          <w:rPr>
            <w:rStyle w:val="Hyperlink"/>
            <w:rFonts w:eastAsiaTheme="minorEastAsia"/>
            <w:color w:val="auto"/>
            <w:u w:val="none"/>
          </w:rPr>
          <w:t>Sony</w:t>
        </w:r>
      </w:hyperlink>
      <w:r w:rsidRPr="00CA782A">
        <w:rPr>
          <w:rStyle w:val="apple-converted-space"/>
          <w:rFonts w:eastAsiaTheme="minorEastAsia"/>
        </w:rPr>
        <w:t> </w:t>
      </w:r>
      <w:r w:rsidRPr="00CA782A">
        <w:t>a raspuns cu PSP (</w:t>
      </w:r>
      <w:hyperlink r:id="rId136" w:tooltip="PlayStation Portable" w:history="1">
        <w:r w:rsidRPr="00CA782A">
          <w:rPr>
            <w:rStyle w:val="Hyperlink"/>
            <w:rFonts w:eastAsiaTheme="minorEastAsia"/>
            <w:color w:val="auto"/>
            <w:u w:val="none"/>
          </w:rPr>
          <w:t>PlayStation Portable</w:t>
        </w:r>
      </w:hyperlink>
      <w:r w:rsidRPr="00CA782A">
        <w:t>) și a continuat cu</w:t>
      </w:r>
      <w:r w:rsidRPr="00CA782A">
        <w:rPr>
          <w:rStyle w:val="apple-converted-space"/>
          <w:rFonts w:eastAsiaTheme="minorEastAsia"/>
        </w:rPr>
        <w:t> </w:t>
      </w:r>
      <w:hyperlink r:id="rId137" w:tooltip="PSP Go — pagină inexistentă" w:history="1">
        <w:r w:rsidRPr="00CA782A">
          <w:rPr>
            <w:rStyle w:val="Hyperlink"/>
            <w:rFonts w:eastAsiaTheme="minorEastAsia"/>
            <w:color w:val="auto"/>
            <w:u w:val="none"/>
          </w:rPr>
          <w:t>PSP Go</w:t>
        </w:r>
      </w:hyperlink>
      <w:r w:rsidRPr="00CA782A">
        <w:t>.</w:t>
      </w:r>
      <w:r w:rsidRPr="00CA782A">
        <w:rPr>
          <w:rStyle w:val="apple-converted-space"/>
          <w:rFonts w:eastAsiaTheme="minorEastAsia"/>
        </w:rPr>
        <w:t> </w:t>
      </w:r>
    </w:p>
    <w:p w:rsidR="00A16494" w:rsidRDefault="0003235E" w:rsidP="00CA782A">
      <w:pPr>
        <w:pStyle w:val="NormalWeb"/>
        <w:shd w:val="clear" w:color="auto" w:fill="FFFFFF"/>
        <w:spacing w:before="120" w:beforeAutospacing="0" w:after="120" w:afterAutospacing="0" w:line="336" w:lineRule="atLeast"/>
      </w:pPr>
      <w:hyperlink r:id="rId138" w:tooltip="Microsoft" w:history="1">
        <w:r w:rsidR="00CA782A" w:rsidRPr="00CA782A">
          <w:rPr>
            <w:rStyle w:val="Hyperlink"/>
            <w:rFonts w:eastAsiaTheme="minorEastAsia"/>
            <w:color w:val="auto"/>
            <w:u w:val="none"/>
          </w:rPr>
          <w:t>Microsoft</w:t>
        </w:r>
      </w:hyperlink>
      <w:r w:rsidR="00CA782A" w:rsidRPr="00CA782A">
        <w:rPr>
          <w:rStyle w:val="apple-converted-space"/>
          <w:rFonts w:eastAsiaTheme="minorEastAsia"/>
        </w:rPr>
        <w:t> </w:t>
      </w:r>
      <w:r w:rsidR="00CA782A" w:rsidRPr="00CA782A">
        <w:t xml:space="preserve">a creat noul „Xbox Kinnect” la care nu exista absolut nici </w:t>
      </w:r>
      <w:proofErr w:type="gramStart"/>
      <w:r w:rsidR="00CA782A" w:rsidRPr="00CA782A">
        <w:t>un</w:t>
      </w:r>
      <w:proofErr w:type="gramEnd"/>
      <w:r w:rsidR="00CA782A" w:rsidRPr="00CA782A">
        <w:t xml:space="preserve"> model de controller, iar pentru PS3 a fost lansat</w:t>
      </w:r>
      <w:r w:rsidR="00CA782A" w:rsidRPr="00CA782A">
        <w:rPr>
          <w:rStyle w:val="apple-converted-space"/>
          <w:rFonts w:eastAsiaTheme="minorEastAsia"/>
        </w:rPr>
        <w:t> </w:t>
      </w:r>
      <w:hyperlink r:id="rId139" w:tooltip="PS Move — pagină inexistentă" w:history="1">
        <w:r w:rsidR="00CA782A" w:rsidRPr="00CA782A">
          <w:rPr>
            <w:rStyle w:val="Hyperlink"/>
            <w:rFonts w:eastAsiaTheme="minorEastAsia"/>
            <w:color w:val="auto"/>
            <w:u w:val="none"/>
          </w:rPr>
          <w:t>PS Move</w:t>
        </w:r>
      </w:hyperlink>
      <w:r w:rsidR="00CA782A" w:rsidRPr="00CA782A">
        <w:t xml:space="preserve">. Pentru PSP au aparut jocuri </w:t>
      </w:r>
      <w:proofErr w:type="gramStart"/>
      <w:r w:rsidR="00CA782A" w:rsidRPr="00CA782A">
        <w:t>ce</w:t>
      </w:r>
      <w:proofErr w:type="gramEnd"/>
      <w:r w:rsidR="00CA782A" w:rsidRPr="00CA782A">
        <w:t xml:space="preserve"> au inregistrat incasari uriase. </w:t>
      </w:r>
      <w:proofErr w:type="gramStart"/>
      <w:r w:rsidR="00CA782A" w:rsidRPr="00CA782A">
        <w:t>(</w:t>
      </w:r>
      <w:hyperlink r:id="rId140" w:tooltip="Prince of Persia" w:history="1">
        <w:r w:rsidR="00CA782A" w:rsidRPr="00CA782A">
          <w:rPr>
            <w:rStyle w:val="Hyperlink"/>
            <w:rFonts w:eastAsiaTheme="minorEastAsia"/>
            <w:color w:val="auto"/>
            <w:u w:val="none"/>
          </w:rPr>
          <w:t>Prince of Persia</w:t>
        </w:r>
      </w:hyperlink>
      <w:r w:rsidR="00CA782A" w:rsidRPr="00CA782A">
        <w:t>,</w:t>
      </w:r>
      <w:r w:rsidR="00CA782A" w:rsidRPr="00CA782A">
        <w:rPr>
          <w:rStyle w:val="apple-converted-space"/>
          <w:rFonts w:eastAsiaTheme="minorEastAsia"/>
        </w:rPr>
        <w:t> </w:t>
      </w:r>
      <w:hyperlink r:id="rId141" w:tooltip="Assassin's Creed" w:history="1">
        <w:r w:rsidR="00CA782A" w:rsidRPr="00CA782A">
          <w:rPr>
            <w:rStyle w:val="Hyperlink"/>
            <w:rFonts w:eastAsiaTheme="minorEastAsia"/>
            <w:color w:val="auto"/>
            <w:u w:val="none"/>
          </w:rPr>
          <w:t>Assassin's Creed</w:t>
        </w:r>
      </w:hyperlink>
      <w:r w:rsidR="00CA782A" w:rsidRPr="00CA782A">
        <w:t>,</w:t>
      </w:r>
      <w:r w:rsidR="00CA782A" w:rsidRPr="00CA782A">
        <w:rPr>
          <w:rStyle w:val="apple-converted-space"/>
          <w:rFonts w:eastAsiaTheme="minorEastAsia"/>
        </w:rPr>
        <w:t> </w:t>
      </w:r>
      <w:hyperlink r:id="rId142" w:tooltip="God of War (serie de jocuri video)" w:history="1">
        <w:r w:rsidR="00CA782A" w:rsidRPr="00CA782A">
          <w:rPr>
            <w:rStyle w:val="Hyperlink"/>
            <w:rFonts w:eastAsiaTheme="minorEastAsia"/>
            <w:color w:val="auto"/>
            <w:u w:val="none"/>
          </w:rPr>
          <w:t>God of War</w:t>
        </w:r>
      </w:hyperlink>
      <w:r w:rsidR="00CA782A" w:rsidRPr="00CA782A">
        <w:t>).</w:t>
      </w:r>
      <w:proofErr w:type="gramEnd"/>
      <w:r w:rsidR="00CA782A" w:rsidRPr="00CA782A">
        <w:t xml:space="preserve"> </w:t>
      </w:r>
    </w:p>
    <w:p w:rsidR="00CA782A" w:rsidRPr="00CA782A" w:rsidRDefault="00CA782A" w:rsidP="00CA782A">
      <w:pPr>
        <w:pStyle w:val="NormalWeb"/>
        <w:shd w:val="clear" w:color="auto" w:fill="FFFFFF"/>
        <w:spacing w:before="120" w:beforeAutospacing="0" w:after="120" w:afterAutospacing="0" w:line="336" w:lineRule="atLeast"/>
      </w:pPr>
      <w:r w:rsidRPr="00CA782A">
        <w:t>Jocurile de tip</w:t>
      </w:r>
      <w:r w:rsidRPr="00CA782A">
        <w:rPr>
          <w:rStyle w:val="apple-converted-space"/>
          <w:rFonts w:eastAsiaTheme="minorEastAsia"/>
        </w:rPr>
        <w:t> </w:t>
      </w:r>
      <w:hyperlink r:id="rId143" w:tooltip="MMORPG" w:history="1">
        <w:r w:rsidRPr="00CA782A">
          <w:rPr>
            <w:rStyle w:val="Hyperlink"/>
            <w:rFonts w:eastAsiaTheme="minorEastAsia"/>
            <w:color w:val="auto"/>
            <w:u w:val="none"/>
          </w:rPr>
          <w:t>MMORPG</w:t>
        </w:r>
      </w:hyperlink>
      <w:r w:rsidRPr="00CA782A">
        <w:rPr>
          <w:rStyle w:val="apple-converted-space"/>
          <w:rFonts w:eastAsiaTheme="minorEastAsia"/>
        </w:rPr>
        <w:t> </w:t>
      </w:r>
      <w:r w:rsidRPr="00CA782A">
        <w:t>ca</w:t>
      </w:r>
      <w:r w:rsidRPr="00CA782A">
        <w:rPr>
          <w:rStyle w:val="apple-converted-space"/>
          <w:rFonts w:eastAsiaTheme="minorEastAsia"/>
        </w:rPr>
        <w:t> </w:t>
      </w:r>
      <w:hyperlink r:id="rId144" w:tooltip="World of Warcraft" w:history="1">
        <w:r w:rsidRPr="00CA782A">
          <w:rPr>
            <w:rStyle w:val="Hyperlink"/>
            <w:rFonts w:eastAsiaTheme="minorEastAsia"/>
            <w:color w:val="auto"/>
            <w:u w:val="none"/>
          </w:rPr>
          <w:t>World of Warcraft</w:t>
        </w:r>
      </w:hyperlink>
      <w:r w:rsidRPr="00CA782A">
        <w:rPr>
          <w:rStyle w:val="apple-converted-space"/>
          <w:rFonts w:eastAsiaTheme="minorEastAsia"/>
        </w:rPr>
        <w:t> </w:t>
      </w:r>
      <w:r w:rsidRPr="00CA782A">
        <w:t>și platformele de jocuri multiplayer cum ar fi</w:t>
      </w:r>
      <w:r w:rsidRPr="00CA782A">
        <w:rPr>
          <w:rStyle w:val="apple-converted-space"/>
          <w:rFonts w:eastAsiaTheme="minorEastAsia"/>
        </w:rPr>
        <w:t> </w:t>
      </w:r>
      <w:hyperlink r:id="rId145" w:tooltip="Steam" w:history="1">
        <w:r w:rsidRPr="00CA782A">
          <w:rPr>
            <w:rStyle w:val="Hyperlink"/>
            <w:rFonts w:eastAsiaTheme="minorEastAsia"/>
            <w:color w:val="auto"/>
            <w:u w:val="none"/>
          </w:rPr>
          <w:t>Steam</w:t>
        </w:r>
      </w:hyperlink>
      <w:r w:rsidRPr="00CA782A">
        <w:rPr>
          <w:rStyle w:val="apple-converted-space"/>
          <w:rFonts w:eastAsiaTheme="minorEastAsia"/>
        </w:rPr>
        <w:t> </w:t>
      </w:r>
      <w:r w:rsidRPr="00CA782A">
        <w:t>devin tot mai populare</w:t>
      </w:r>
      <w:proofErr w:type="gramStart"/>
      <w:r w:rsidRPr="00CA782A">
        <w:t>.</w:t>
      </w:r>
      <w:r w:rsidR="00F970EF">
        <w:t>[</w:t>
      </w:r>
      <w:proofErr w:type="gramEnd"/>
      <w:r w:rsidR="00F970EF">
        <w:t>7]</w:t>
      </w:r>
    </w:p>
    <w:p w:rsidR="00CA782A" w:rsidRPr="00517284" w:rsidRDefault="00A16494" w:rsidP="00517284">
      <w:pPr>
        <w:pStyle w:val="Heading4"/>
        <w:numPr>
          <w:ilvl w:val="0"/>
          <w:numId w:val="0"/>
        </w:numPr>
        <w:shd w:val="clear" w:color="auto" w:fill="FFFFFF"/>
        <w:spacing w:before="72" w:after="0" w:line="336" w:lineRule="atLeast"/>
        <w:rPr>
          <w:rFonts w:ascii="Times New Roman" w:hAnsi="Times New Roman" w:cs="Times New Roman"/>
        </w:rPr>
      </w:pPr>
      <w:r>
        <w:rPr>
          <w:noProof/>
        </w:rPr>
        <w:lastRenderedPageBreak/>
        <w:drawing>
          <wp:anchor distT="0" distB="0" distL="114300" distR="114300" simplePos="0" relativeHeight="251691520" behindDoc="1" locked="0" layoutInCell="1" allowOverlap="1">
            <wp:simplePos x="0" y="0"/>
            <wp:positionH relativeFrom="column">
              <wp:posOffset>3562350</wp:posOffset>
            </wp:positionH>
            <wp:positionV relativeFrom="paragraph">
              <wp:posOffset>-424815</wp:posOffset>
            </wp:positionV>
            <wp:extent cx="2131060" cy="1708150"/>
            <wp:effectExtent l="0" t="0" r="0" b="0"/>
            <wp:wrapThrough wrapText="bothSides">
              <wp:wrapPolygon edited="0">
                <wp:start x="193" y="0"/>
                <wp:lineTo x="0" y="19753"/>
                <wp:lineTo x="0" y="20476"/>
                <wp:lineTo x="2317" y="21439"/>
                <wp:lineTo x="21433" y="21439"/>
                <wp:lineTo x="21433" y="19271"/>
                <wp:lineTo x="17957" y="15417"/>
                <wp:lineTo x="18150" y="241"/>
                <wp:lineTo x="17764" y="0"/>
                <wp:lineTo x="193"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ayStation_Four.png"/>
                    <pic:cNvPicPr/>
                  </pic:nvPicPr>
                  <pic:blipFill>
                    <a:blip r:embed="rId1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31060" cy="1708150"/>
                    </a:xfrm>
                    <a:prstGeom prst="rect">
                      <a:avLst/>
                    </a:prstGeom>
                  </pic:spPr>
                </pic:pic>
              </a:graphicData>
            </a:graphic>
          </wp:anchor>
        </w:drawing>
      </w:r>
      <w:r w:rsidR="00517284">
        <w:rPr>
          <w:rStyle w:val="mw-headline"/>
          <w:rFonts w:ascii="Times New Roman" w:hAnsi="Times New Roman" w:cs="Times New Roman"/>
        </w:rPr>
        <w:t>11</w:t>
      </w:r>
      <w:proofErr w:type="gramStart"/>
      <w:r w:rsidR="00517284">
        <w:rPr>
          <w:rStyle w:val="mw-headline"/>
          <w:rFonts w:ascii="Times New Roman" w:hAnsi="Times New Roman" w:cs="Times New Roman"/>
        </w:rPr>
        <w:t>.</w:t>
      </w:r>
      <w:r w:rsidR="00CA782A" w:rsidRPr="00517284">
        <w:rPr>
          <w:rStyle w:val="mw-headline"/>
          <w:rFonts w:ascii="Times New Roman" w:hAnsi="Times New Roman" w:cs="Times New Roman"/>
        </w:rPr>
        <w:t>A</w:t>
      </w:r>
      <w:proofErr w:type="gramEnd"/>
      <w:r w:rsidR="00CA782A" w:rsidRPr="00517284">
        <w:rPr>
          <w:rStyle w:val="mw-headline"/>
          <w:rFonts w:ascii="Times New Roman" w:hAnsi="Times New Roman" w:cs="Times New Roman"/>
        </w:rPr>
        <w:t xml:space="preserve"> opta generație (2011 - prezent)</w:t>
      </w:r>
      <w:r w:rsidR="00517284" w:rsidRPr="00517284">
        <w:rPr>
          <w:rFonts w:ascii="Times New Roman" w:hAnsi="Times New Roman" w:cs="Times New Roman"/>
        </w:rPr>
        <w:t xml:space="preserve"> </w:t>
      </w:r>
    </w:p>
    <w:p w:rsidR="00CA782A" w:rsidRPr="00CA782A" w:rsidRDefault="0003235E" w:rsidP="00CA782A">
      <w:pPr>
        <w:pStyle w:val="NormalWeb"/>
        <w:shd w:val="clear" w:color="auto" w:fill="FFFFFF"/>
        <w:spacing w:before="120" w:beforeAutospacing="0" w:after="120" w:afterAutospacing="0" w:line="336" w:lineRule="atLeast"/>
      </w:pPr>
      <w:r>
        <w:rPr>
          <w:noProof/>
        </w:rPr>
        <w:pict>
          <v:shape id="_x0000_s1030" type="#_x0000_t202" style="position:absolute;margin-left:306pt;margin-top:106.05pt;width:116.7pt;height:19.45pt;z-index:251675648;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HGwOlSkCAABOBAAADgAAAAAAAAAAAAAAAAAuAgAAZHJzL2Uyb0Rv&#10;Yy54bWxQSwECLQAUAAYACAAAACEASFsnctsAAAAHAQAADwAAAAAAAAAAAAAAAACDBAAAZHJzL2Rv&#10;d25yZXYueG1sUEsFBgAAAAAEAAQA8wAAAIsFAAAAAA==&#10;">
            <v:textbox style="mso-fit-shape-to-text:t">
              <w:txbxContent>
                <w:p w:rsidR="00A16494" w:rsidRDefault="00A16494">
                  <w:r>
                    <w:t>PlayStation 4 an 2013</w:t>
                  </w:r>
                </w:p>
              </w:txbxContent>
            </v:textbox>
            <w10:wrap type="square"/>
          </v:shape>
        </w:pict>
      </w:r>
      <w:r w:rsidR="00517284">
        <w:t xml:space="preserve">   </w:t>
      </w:r>
      <w:r w:rsidR="00CA782A" w:rsidRPr="00CA782A">
        <w:t>A opta generație debutează cu</w:t>
      </w:r>
      <w:r w:rsidR="00CA782A" w:rsidRPr="00CA782A">
        <w:rPr>
          <w:rStyle w:val="apple-converted-space"/>
          <w:rFonts w:eastAsiaTheme="minorEastAsia"/>
        </w:rPr>
        <w:t> </w:t>
      </w:r>
      <w:hyperlink r:id="rId147" w:tooltip="Wii U" w:history="1">
        <w:r w:rsidR="00CA782A" w:rsidRPr="00CA782A">
          <w:rPr>
            <w:rStyle w:val="Hyperlink"/>
            <w:rFonts w:eastAsiaTheme="minorEastAsia"/>
            <w:color w:val="auto"/>
            <w:u w:val="none"/>
          </w:rPr>
          <w:t>Wii U</w:t>
        </w:r>
      </w:hyperlink>
      <w:r w:rsidR="00CA782A" w:rsidRPr="00CA782A">
        <w:t>, urmând ca în octombrie 2013 să apară</w:t>
      </w:r>
      <w:r w:rsidR="00CA782A" w:rsidRPr="00CA782A">
        <w:rPr>
          <w:rStyle w:val="apple-converted-space"/>
          <w:rFonts w:eastAsiaTheme="minorEastAsia"/>
        </w:rPr>
        <w:t> </w:t>
      </w:r>
      <w:hyperlink r:id="rId148" w:tooltip="Playstation 4" w:history="1">
        <w:r w:rsidR="00CA782A" w:rsidRPr="00CA782A">
          <w:rPr>
            <w:rStyle w:val="Hyperlink"/>
            <w:rFonts w:eastAsiaTheme="minorEastAsia"/>
            <w:color w:val="auto"/>
            <w:u w:val="none"/>
          </w:rPr>
          <w:t>Playstation 4</w:t>
        </w:r>
      </w:hyperlink>
      <w:r w:rsidR="00CA782A" w:rsidRPr="00CA782A">
        <w:rPr>
          <w:rStyle w:val="apple-converted-space"/>
          <w:rFonts w:eastAsiaTheme="minorEastAsia"/>
        </w:rPr>
        <w:t> </w:t>
      </w:r>
      <w:r w:rsidR="00CA782A" w:rsidRPr="00CA782A">
        <w:t>și</w:t>
      </w:r>
      <w:r w:rsidR="00CA782A" w:rsidRPr="00CA782A">
        <w:rPr>
          <w:rStyle w:val="apple-converted-space"/>
          <w:rFonts w:eastAsiaTheme="minorEastAsia"/>
        </w:rPr>
        <w:t> </w:t>
      </w:r>
      <w:hyperlink r:id="rId149" w:tooltip="Xbox One" w:history="1">
        <w:r w:rsidR="00CA782A" w:rsidRPr="00CA782A">
          <w:rPr>
            <w:rStyle w:val="Hyperlink"/>
            <w:rFonts w:eastAsiaTheme="minorEastAsia"/>
            <w:color w:val="auto"/>
            <w:u w:val="none"/>
          </w:rPr>
          <w:t>Xbox One</w:t>
        </w:r>
      </w:hyperlink>
      <w:r w:rsidR="00CA782A" w:rsidRPr="00CA782A">
        <w:t>, cu microsoft investind peste un miliard de dolari în dezvoltarea de noi jocuri,</w:t>
      </w:r>
      <w:r w:rsidR="00CA782A" w:rsidRPr="00CA782A">
        <w:rPr>
          <w:rStyle w:val="apple-converted-space"/>
          <w:rFonts w:eastAsiaTheme="minorEastAsia"/>
        </w:rPr>
        <w:t> </w:t>
      </w:r>
      <w:r w:rsidR="00CA782A" w:rsidRPr="00CA782A">
        <w:t>în timp ce Sony anunț</w:t>
      </w:r>
      <w:r w:rsidR="00517284">
        <w:t>ă multe jocuri indie pentru PS4</w:t>
      </w:r>
      <w:r w:rsidR="00CA782A" w:rsidRPr="00CA782A">
        <w:t>. Pe partea de portabil sunt lansate</w:t>
      </w:r>
      <w:r w:rsidR="00CA782A" w:rsidRPr="00CA782A">
        <w:rPr>
          <w:rStyle w:val="apple-converted-space"/>
          <w:rFonts w:eastAsiaTheme="minorEastAsia"/>
        </w:rPr>
        <w:t> </w:t>
      </w:r>
      <w:hyperlink r:id="rId150" w:tooltip="Nintendo 3DS" w:history="1">
        <w:r w:rsidR="00CA782A" w:rsidRPr="00CA782A">
          <w:rPr>
            <w:rStyle w:val="Hyperlink"/>
            <w:rFonts w:eastAsiaTheme="minorEastAsia"/>
            <w:color w:val="auto"/>
            <w:u w:val="none"/>
          </w:rPr>
          <w:t>Nintendo 3DS</w:t>
        </w:r>
      </w:hyperlink>
      <w:r w:rsidR="00CA782A" w:rsidRPr="00CA782A">
        <w:t>, care aduce pentru prima dată jocurile</w:t>
      </w:r>
      <w:r w:rsidR="00CA782A" w:rsidRPr="00CA782A">
        <w:rPr>
          <w:rStyle w:val="apple-converted-space"/>
          <w:rFonts w:eastAsiaTheme="minorEastAsia"/>
        </w:rPr>
        <w:t> </w:t>
      </w:r>
      <w:hyperlink r:id="rId151" w:tooltip="3D" w:history="1">
        <w:r w:rsidR="00CA782A" w:rsidRPr="00CA782A">
          <w:rPr>
            <w:rStyle w:val="Hyperlink"/>
            <w:rFonts w:eastAsiaTheme="minorEastAsia"/>
            <w:color w:val="auto"/>
            <w:u w:val="none"/>
          </w:rPr>
          <w:t>3D</w:t>
        </w:r>
      </w:hyperlink>
      <w:r w:rsidR="00CA782A" w:rsidRPr="00CA782A">
        <w:rPr>
          <w:rStyle w:val="apple-converted-space"/>
          <w:rFonts w:eastAsiaTheme="minorEastAsia"/>
        </w:rPr>
        <w:t> </w:t>
      </w:r>
      <w:r w:rsidR="00CA782A" w:rsidRPr="00CA782A">
        <w:t>pe micul ecran, și</w:t>
      </w:r>
      <w:r w:rsidR="00517284">
        <w:t xml:space="preserve"> </w:t>
      </w:r>
      <w:hyperlink r:id="rId152" w:tooltip="PlayStation Vita" w:history="1">
        <w:r w:rsidR="00CA782A" w:rsidRPr="00CA782A">
          <w:rPr>
            <w:rStyle w:val="Hyperlink"/>
            <w:rFonts w:eastAsiaTheme="minorEastAsia"/>
            <w:color w:val="auto"/>
            <w:u w:val="none"/>
          </w:rPr>
          <w:t>PlayStation Vita</w:t>
        </w:r>
      </w:hyperlink>
      <w:r w:rsidR="00CA782A" w:rsidRPr="00CA782A">
        <w:t>, care implementează toutchscreen-ul și pe partea din spate a consolei. Apar și consolele bazate pe sistemul de operare</w:t>
      </w:r>
      <w:r w:rsidR="00CA782A" w:rsidRPr="00CA782A">
        <w:rPr>
          <w:rStyle w:val="apple-converted-space"/>
          <w:rFonts w:eastAsiaTheme="minorEastAsia"/>
        </w:rPr>
        <w:t> </w:t>
      </w:r>
      <w:hyperlink r:id="rId153" w:tooltip="Android" w:history="1">
        <w:proofErr w:type="gramStart"/>
        <w:r w:rsidR="00CA782A" w:rsidRPr="00CA782A">
          <w:rPr>
            <w:rStyle w:val="Hyperlink"/>
            <w:rFonts w:eastAsiaTheme="minorEastAsia"/>
            <w:color w:val="auto"/>
            <w:u w:val="none"/>
          </w:rPr>
          <w:t>Android</w:t>
        </w:r>
        <w:proofErr w:type="gramEnd"/>
      </w:hyperlink>
      <w:r w:rsidR="00CA782A" w:rsidRPr="00CA782A">
        <w:t>, folosit în principal pentru smartphone-uri, cum ar fi</w:t>
      </w:r>
      <w:r w:rsidR="00CA782A" w:rsidRPr="00CA782A">
        <w:rPr>
          <w:rStyle w:val="apple-converted-space"/>
          <w:rFonts w:eastAsiaTheme="minorEastAsia"/>
        </w:rPr>
        <w:t> </w:t>
      </w:r>
      <w:hyperlink r:id="rId154" w:tooltip="Ouya — pagină inexistentă" w:history="1">
        <w:r w:rsidR="00CA782A" w:rsidRPr="00CA782A">
          <w:rPr>
            <w:rStyle w:val="Hyperlink"/>
            <w:rFonts w:eastAsiaTheme="minorEastAsia"/>
            <w:color w:val="auto"/>
            <w:u w:val="none"/>
          </w:rPr>
          <w:t>Ouya</w:t>
        </w:r>
      </w:hyperlink>
      <w:r w:rsidR="00CA782A" w:rsidRPr="00CA782A">
        <w:rPr>
          <w:rStyle w:val="apple-converted-space"/>
          <w:rFonts w:eastAsiaTheme="minorEastAsia"/>
        </w:rPr>
        <w:t> </w:t>
      </w:r>
      <w:r w:rsidR="00CA782A" w:rsidRPr="00CA782A">
        <w:t>și</w:t>
      </w:r>
      <w:r w:rsidR="00CA782A" w:rsidRPr="00CA782A">
        <w:rPr>
          <w:rStyle w:val="apple-converted-space"/>
          <w:rFonts w:eastAsiaTheme="minorEastAsia"/>
        </w:rPr>
        <w:t> </w:t>
      </w:r>
      <w:hyperlink r:id="rId155" w:tooltip="Nvidia Shield — pagină inexistentă" w:history="1">
        <w:r w:rsidR="00CA782A" w:rsidRPr="00CA782A">
          <w:rPr>
            <w:rStyle w:val="Hyperlink"/>
            <w:rFonts w:eastAsiaTheme="minorEastAsia"/>
            <w:color w:val="auto"/>
            <w:u w:val="none"/>
          </w:rPr>
          <w:t>Nvidia Shield</w:t>
        </w:r>
      </w:hyperlink>
      <w:r w:rsidR="00CA782A" w:rsidRPr="00CA782A">
        <w:t>.</w:t>
      </w:r>
      <w:r w:rsidR="00517284" w:rsidRPr="00CA782A">
        <w:t xml:space="preserve"> </w:t>
      </w:r>
    </w:p>
    <w:p w:rsidR="0005207D" w:rsidRPr="00CA782A" w:rsidRDefault="0005207D" w:rsidP="0005207D">
      <w:pPr>
        <w:pStyle w:val="NormalWeb"/>
        <w:shd w:val="clear" w:color="auto" w:fill="FFFFFF"/>
        <w:spacing w:before="120" w:beforeAutospacing="0" w:after="120" w:afterAutospacing="0" w:line="336" w:lineRule="atLeast"/>
      </w:pPr>
    </w:p>
    <w:p w:rsidR="0005207D" w:rsidRPr="00CA782A" w:rsidRDefault="0005207D" w:rsidP="0005207D">
      <w:pPr>
        <w:pStyle w:val="NormalWeb"/>
        <w:shd w:val="clear" w:color="auto" w:fill="FFFFFF"/>
        <w:spacing w:before="120" w:beforeAutospacing="0" w:after="120" w:afterAutospacing="0" w:line="336" w:lineRule="atLeast"/>
      </w:pPr>
    </w:p>
    <w:p w:rsidR="0005207D" w:rsidRPr="00CA782A" w:rsidRDefault="0005207D" w:rsidP="0005207D">
      <w:pPr>
        <w:rPr>
          <w:sz w:val="24"/>
          <w:szCs w:val="24"/>
        </w:rPr>
      </w:pPr>
    </w:p>
    <w:p w:rsidR="006A065E" w:rsidRPr="00CA782A" w:rsidRDefault="006A065E" w:rsidP="005C68D0">
      <w:pPr>
        <w:pStyle w:val="NormalWeb"/>
        <w:shd w:val="clear" w:color="auto" w:fill="FFFFFF"/>
        <w:spacing w:before="120" w:beforeAutospacing="0" w:after="120" w:afterAutospacing="0" w:line="336" w:lineRule="atLeast"/>
      </w:pPr>
    </w:p>
    <w:p w:rsidR="005C68D0" w:rsidRPr="00CA782A" w:rsidRDefault="005C68D0" w:rsidP="005C68D0">
      <w:pPr>
        <w:rPr>
          <w:sz w:val="24"/>
          <w:szCs w:val="24"/>
        </w:rPr>
      </w:pPr>
    </w:p>
    <w:p w:rsidR="005C68D0" w:rsidRPr="00CA782A" w:rsidRDefault="005C68D0" w:rsidP="00C173F5">
      <w:pPr>
        <w:shd w:val="clear" w:color="auto" w:fill="FFFFFF"/>
        <w:spacing w:before="120" w:after="120" w:line="336" w:lineRule="atLeast"/>
        <w:rPr>
          <w:sz w:val="24"/>
          <w:szCs w:val="24"/>
        </w:rPr>
      </w:pPr>
    </w:p>
    <w:p w:rsidR="00A06FE5" w:rsidRDefault="005C68D0" w:rsidP="00CA782A">
      <w:pPr>
        <w:shd w:val="clear" w:color="auto" w:fill="FFFFFF"/>
        <w:spacing w:before="120" w:after="120" w:line="336" w:lineRule="atLeast"/>
        <w:rPr>
          <w:sz w:val="24"/>
          <w:szCs w:val="24"/>
        </w:rPr>
      </w:pPr>
      <w:r w:rsidRPr="00CA782A">
        <w:rPr>
          <w:sz w:val="24"/>
          <w:szCs w:val="24"/>
        </w:rPr>
        <w:t xml:space="preserve"> </w:t>
      </w:r>
    </w:p>
    <w:p w:rsidR="00A06FE5" w:rsidRDefault="00A06FE5" w:rsidP="00CA782A">
      <w:pPr>
        <w:shd w:val="clear" w:color="auto" w:fill="FFFFFF"/>
        <w:spacing w:before="120" w:after="120" w:line="336" w:lineRule="atLeast"/>
        <w:rPr>
          <w:sz w:val="24"/>
          <w:szCs w:val="24"/>
        </w:rPr>
      </w:pPr>
    </w:p>
    <w:p w:rsidR="00A06FE5" w:rsidRDefault="00A06FE5" w:rsidP="00CA782A">
      <w:pPr>
        <w:shd w:val="clear" w:color="auto" w:fill="FFFFFF"/>
        <w:spacing w:before="120" w:after="120" w:line="336" w:lineRule="atLeast"/>
        <w:rPr>
          <w:sz w:val="24"/>
          <w:szCs w:val="24"/>
        </w:rPr>
      </w:pPr>
    </w:p>
    <w:p w:rsidR="00A06FE5" w:rsidRDefault="00A06FE5" w:rsidP="00CA782A">
      <w:pPr>
        <w:shd w:val="clear" w:color="auto" w:fill="FFFFFF"/>
        <w:spacing w:before="120" w:after="120" w:line="336" w:lineRule="atLeast"/>
        <w:rPr>
          <w:sz w:val="24"/>
          <w:szCs w:val="24"/>
        </w:rPr>
      </w:pPr>
    </w:p>
    <w:p w:rsidR="00A06FE5" w:rsidRDefault="00A06FE5" w:rsidP="00CA782A">
      <w:pPr>
        <w:shd w:val="clear" w:color="auto" w:fill="FFFFFF"/>
        <w:spacing w:before="120" w:after="120" w:line="336" w:lineRule="atLeast"/>
        <w:rPr>
          <w:sz w:val="24"/>
          <w:szCs w:val="24"/>
        </w:rPr>
      </w:pPr>
    </w:p>
    <w:p w:rsidR="00A06FE5" w:rsidRDefault="00A06FE5" w:rsidP="00CA782A">
      <w:pPr>
        <w:shd w:val="clear" w:color="auto" w:fill="FFFFFF"/>
        <w:spacing w:before="120" w:after="120" w:line="336" w:lineRule="atLeast"/>
        <w:rPr>
          <w:sz w:val="24"/>
          <w:szCs w:val="24"/>
        </w:rPr>
      </w:pPr>
    </w:p>
    <w:p w:rsidR="00A06FE5" w:rsidRDefault="00A06FE5" w:rsidP="00CA782A">
      <w:pPr>
        <w:shd w:val="clear" w:color="auto" w:fill="FFFFFF"/>
        <w:spacing w:before="120" w:after="120" w:line="336" w:lineRule="atLeast"/>
        <w:rPr>
          <w:sz w:val="24"/>
          <w:szCs w:val="24"/>
        </w:rPr>
      </w:pPr>
    </w:p>
    <w:p w:rsidR="00A06FE5" w:rsidRDefault="00A06FE5" w:rsidP="00CA782A">
      <w:pPr>
        <w:shd w:val="clear" w:color="auto" w:fill="FFFFFF"/>
        <w:spacing w:before="120" w:after="120" w:line="336" w:lineRule="atLeast"/>
        <w:rPr>
          <w:sz w:val="24"/>
          <w:szCs w:val="24"/>
        </w:rPr>
      </w:pPr>
    </w:p>
    <w:p w:rsidR="00A06FE5" w:rsidRDefault="00A06FE5" w:rsidP="00CA782A">
      <w:pPr>
        <w:shd w:val="clear" w:color="auto" w:fill="FFFFFF"/>
        <w:spacing w:before="120" w:after="120" w:line="336" w:lineRule="atLeast"/>
        <w:rPr>
          <w:sz w:val="24"/>
          <w:szCs w:val="24"/>
        </w:rPr>
      </w:pPr>
    </w:p>
    <w:p w:rsidR="00A06FE5" w:rsidRDefault="00A06FE5" w:rsidP="00CA782A">
      <w:pPr>
        <w:shd w:val="clear" w:color="auto" w:fill="FFFFFF"/>
        <w:spacing w:before="120" w:after="120" w:line="336" w:lineRule="atLeast"/>
        <w:rPr>
          <w:sz w:val="24"/>
          <w:szCs w:val="24"/>
        </w:rPr>
      </w:pPr>
    </w:p>
    <w:p w:rsidR="00A06FE5" w:rsidRDefault="00A06FE5" w:rsidP="00CA782A">
      <w:pPr>
        <w:shd w:val="clear" w:color="auto" w:fill="FFFFFF"/>
        <w:spacing w:before="120" w:after="120" w:line="336" w:lineRule="atLeast"/>
        <w:rPr>
          <w:sz w:val="24"/>
          <w:szCs w:val="24"/>
        </w:rPr>
      </w:pPr>
    </w:p>
    <w:p w:rsidR="00A06FE5" w:rsidRDefault="00A06FE5" w:rsidP="00CA782A">
      <w:pPr>
        <w:shd w:val="clear" w:color="auto" w:fill="FFFFFF"/>
        <w:spacing w:before="120" w:after="120" w:line="336" w:lineRule="atLeast"/>
        <w:rPr>
          <w:sz w:val="24"/>
          <w:szCs w:val="24"/>
        </w:rPr>
      </w:pPr>
    </w:p>
    <w:p w:rsidR="004872C3" w:rsidRPr="00CA782A" w:rsidRDefault="005C68D0" w:rsidP="00CA782A">
      <w:pPr>
        <w:shd w:val="clear" w:color="auto" w:fill="FFFFFF"/>
        <w:spacing w:before="120" w:after="120" w:line="336" w:lineRule="atLeast"/>
        <w:rPr>
          <w:sz w:val="24"/>
          <w:szCs w:val="24"/>
        </w:rPr>
      </w:pPr>
      <w:r w:rsidRPr="00CA782A">
        <w:rPr>
          <w:sz w:val="24"/>
          <w:szCs w:val="24"/>
        </w:rPr>
        <w:lastRenderedPageBreak/>
        <w:t xml:space="preserve"> </w:t>
      </w:r>
      <w:r w:rsidR="00A06FE5">
        <w:rPr>
          <w:b/>
          <w:sz w:val="24"/>
          <w:szCs w:val="24"/>
        </w:rPr>
        <w:t>Referinte</w:t>
      </w:r>
    </w:p>
    <w:p w:rsidR="004872C3" w:rsidRPr="00CA782A" w:rsidRDefault="004872C3">
      <w:pPr>
        <w:spacing w:before="7" w:line="180" w:lineRule="exact"/>
        <w:rPr>
          <w:sz w:val="24"/>
          <w:szCs w:val="24"/>
        </w:rPr>
      </w:pPr>
    </w:p>
    <w:p w:rsidR="004872C3" w:rsidRDefault="00AD726B">
      <w:pPr>
        <w:spacing w:line="180" w:lineRule="exact"/>
        <w:ind w:left="436" w:right="1539" w:hanging="283"/>
        <w:rPr>
          <w:spacing w:val="2"/>
          <w:sz w:val="24"/>
          <w:szCs w:val="24"/>
        </w:rPr>
      </w:pPr>
      <w:r w:rsidRPr="00CA782A">
        <w:rPr>
          <w:sz w:val="24"/>
          <w:szCs w:val="24"/>
        </w:rPr>
        <w:t>[</w:t>
      </w:r>
      <w:r w:rsidRPr="00CA782A">
        <w:rPr>
          <w:spacing w:val="2"/>
          <w:sz w:val="24"/>
          <w:szCs w:val="24"/>
        </w:rPr>
        <w:t>1</w:t>
      </w:r>
      <w:proofErr w:type="gramStart"/>
      <w:r w:rsidRPr="00CA782A">
        <w:rPr>
          <w:sz w:val="24"/>
          <w:szCs w:val="24"/>
        </w:rPr>
        <w:t xml:space="preserve">] </w:t>
      </w:r>
      <w:r w:rsidRPr="00CA782A">
        <w:rPr>
          <w:spacing w:val="7"/>
          <w:sz w:val="24"/>
          <w:szCs w:val="24"/>
        </w:rPr>
        <w:t xml:space="preserve"> </w:t>
      </w:r>
      <w:proofErr w:type="gramEnd"/>
      <w:r w:rsidR="0003235E">
        <w:fldChar w:fldCharType="begin"/>
      </w:r>
      <w:r w:rsidR="0003235E">
        <w:instrText>HYPERLINK "https://razvidiaco.wordpress.com/2015/03/17/o-scurta-istorie-a-jocului-de-calculator/"</w:instrText>
      </w:r>
      <w:r w:rsidR="0003235E">
        <w:fldChar w:fldCharType="separate"/>
      </w:r>
      <w:r w:rsidR="00E67852" w:rsidRPr="006A7950">
        <w:rPr>
          <w:rStyle w:val="Hyperlink"/>
          <w:spacing w:val="2"/>
          <w:sz w:val="24"/>
          <w:szCs w:val="24"/>
        </w:rPr>
        <w:t>https://razvidiaco.wordpress.com/2015/03/17/o-scurta-istorie-a-jocului-de-calculator/</w:t>
      </w:r>
      <w:r w:rsidR="0003235E">
        <w:fldChar w:fldCharType="end"/>
      </w:r>
    </w:p>
    <w:p w:rsidR="00E67852" w:rsidRDefault="00E67852">
      <w:pPr>
        <w:spacing w:line="180" w:lineRule="exact"/>
        <w:ind w:left="436" w:right="1539" w:hanging="283"/>
        <w:rPr>
          <w:sz w:val="24"/>
          <w:szCs w:val="24"/>
        </w:rPr>
      </w:pPr>
    </w:p>
    <w:p w:rsidR="00E67852" w:rsidRPr="00CA782A" w:rsidRDefault="00E67852">
      <w:pPr>
        <w:spacing w:line="180" w:lineRule="exact"/>
        <w:ind w:left="436" w:right="1539" w:hanging="283"/>
        <w:rPr>
          <w:sz w:val="24"/>
          <w:szCs w:val="24"/>
        </w:rPr>
      </w:pPr>
    </w:p>
    <w:p w:rsidR="00CA782A" w:rsidRPr="00CA782A" w:rsidRDefault="00CA782A">
      <w:pPr>
        <w:spacing w:line="160" w:lineRule="exact"/>
        <w:ind w:left="153"/>
        <w:rPr>
          <w:sz w:val="24"/>
          <w:szCs w:val="24"/>
        </w:rPr>
      </w:pPr>
    </w:p>
    <w:p w:rsidR="00F970EF" w:rsidRDefault="00AD726B" w:rsidP="00F970EF">
      <w:pPr>
        <w:spacing w:line="160" w:lineRule="exact"/>
        <w:ind w:left="153"/>
        <w:rPr>
          <w:spacing w:val="12"/>
          <w:sz w:val="24"/>
          <w:szCs w:val="24"/>
        </w:rPr>
      </w:pPr>
      <w:r w:rsidRPr="00CA782A">
        <w:rPr>
          <w:sz w:val="24"/>
          <w:szCs w:val="24"/>
        </w:rPr>
        <w:t>[</w:t>
      </w:r>
      <w:r w:rsidRPr="00CA782A">
        <w:rPr>
          <w:spacing w:val="2"/>
          <w:sz w:val="24"/>
          <w:szCs w:val="24"/>
        </w:rPr>
        <w:t>2</w:t>
      </w:r>
      <w:proofErr w:type="gramStart"/>
      <w:r w:rsidRPr="00CA782A">
        <w:rPr>
          <w:sz w:val="24"/>
          <w:szCs w:val="24"/>
        </w:rPr>
        <w:t xml:space="preserve">] </w:t>
      </w:r>
      <w:r w:rsidRPr="00CA782A">
        <w:rPr>
          <w:spacing w:val="12"/>
          <w:sz w:val="24"/>
          <w:szCs w:val="24"/>
        </w:rPr>
        <w:t xml:space="preserve"> </w:t>
      </w:r>
      <w:proofErr w:type="gramEnd"/>
      <w:r w:rsidR="0003235E">
        <w:fldChar w:fldCharType="begin"/>
      </w:r>
      <w:r w:rsidR="0003235E">
        <w:instrText>HYPERLINK "http://playtech.ro/2010/istoria-jocurilor-video-partea-1/"</w:instrText>
      </w:r>
      <w:r w:rsidR="0003235E">
        <w:fldChar w:fldCharType="separate"/>
      </w:r>
      <w:r w:rsidR="00F970EF" w:rsidRPr="006A7950">
        <w:rPr>
          <w:rStyle w:val="Hyperlink"/>
          <w:spacing w:val="12"/>
          <w:sz w:val="24"/>
          <w:szCs w:val="24"/>
        </w:rPr>
        <w:t>http://playtech.ro/2010/istoria-jocurilor-video-partea-1/</w:t>
      </w:r>
      <w:r w:rsidR="0003235E">
        <w:fldChar w:fldCharType="end"/>
      </w:r>
    </w:p>
    <w:p w:rsidR="00F970EF" w:rsidRDefault="00F970EF" w:rsidP="00F970EF">
      <w:pPr>
        <w:spacing w:line="160" w:lineRule="exact"/>
        <w:ind w:left="153"/>
        <w:rPr>
          <w:spacing w:val="12"/>
          <w:sz w:val="24"/>
          <w:szCs w:val="24"/>
        </w:rPr>
      </w:pPr>
    </w:p>
    <w:p w:rsidR="00F970EF" w:rsidRDefault="00F970EF" w:rsidP="00F970EF">
      <w:pPr>
        <w:spacing w:line="160" w:lineRule="exact"/>
        <w:ind w:left="153"/>
        <w:rPr>
          <w:spacing w:val="12"/>
          <w:sz w:val="24"/>
          <w:szCs w:val="24"/>
        </w:rPr>
      </w:pPr>
      <w:r>
        <w:rPr>
          <w:spacing w:val="12"/>
          <w:sz w:val="24"/>
          <w:szCs w:val="24"/>
        </w:rPr>
        <w:t xml:space="preserve">[3] </w:t>
      </w:r>
      <w:hyperlink r:id="rId156" w:history="1">
        <w:r w:rsidRPr="006A7950">
          <w:rPr>
            <w:rStyle w:val="Hyperlink"/>
            <w:spacing w:val="12"/>
            <w:sz w:val="24"/>
            <w:szCs w:val="24"/>
          </w:rPr>
          <w:t>https://ro.wikipedia.org/wiki/Joc_video</w:t>
        </w:r>
      </w:hyperlink>
    </w:p>
    <w:p w:rsidR="00F970EF" w:rsidRDefault="00F970EF" w:rsidP="00F970EF">
      <w:pPr>
        <w:spacing w:line="160" w:lineRule="exact"/>
        <w:ind w:left="153"/>
        <w:rPr>
          <w:spacing w:val="12"/>
          <w:sz w:val="24"/>
          <w:szCs w:val="24"/>
        </w:rPr>
      </w:pPr>
    </w:p>
    <w:p w:rsidR="00F970EF" w:rsidRDefault="00F970EF" w:rsidP="00F970EF">
      <w:pPr>
        <w:spacing w:line="160" w:lineRule="exact"/>
        <w:ind w:left="153"/>
        <w:rPr>
          <w:spacing w:val="12"/>
          <w:sz w:val="24"/>
          <w:szCs w:val="24"/>
        </w:rPr>
      </w:pPr>
      <w:r>
        <w:rPr>
          <w:spacing w:val="12"/>
          <w:sz w:val="24"/>
          <w:szCs w:val="24"/>
        </w:rPr>
        <w:t xml:space="preserve">[4] </w:t>
      </w:r>
      <w:hyperlink r:id="rId157" w:history="1">
        <w:r w:rsidRPr="006A7950">
          <w:rPr>
            <w:rStyle w:val="Hyperlink"/>
            <w:spacing w:val="12"/>
            <w:sz w:val="24"/>
            <w:szCs w:val="24"/>
          </w:rPr>
          <w:t>https://ro.wikipedia.org/wiki/Istoria_consolelor_de_jocuri_(prima_genera%C8%9Bie)</w:t>
        </w:r>
      </w:hyperlink>
    </w:p>
    <w:p w:rsidR="00F970EF" w:rsidRDefault="00F970EF" w:rsidP="00F970EF">
      <w:pPr>
        <w:spacing w:line="160" w:lineRule="exact"/>
        <w:ind w:left="153"/>
        <w:rPr>
          <w:spacing w:val="12"/>
          <w:sz w:val="24"/>
          <w:szCs w:val="24"/>
        </w:rPr>
      </w:pPr>
    </w:p>
    <w:p w:rsidR="00F970EF" w:rsidRDefault="00F970EF" w:rsidP="00F970EF">
      <w:pPr>
        <w:spacing w:line="160" w:lineRule="exact"/>
        <w:ind w:left="153"/>
        <w:rPr>
          <w:spacing w:val="12"/>
          <w:sz w:val="24"/>
          <w:szCs w:val="24"/>
        </w:rPr>
      </w:pPr>
      <w:r>
        <w:rPr>
          <w:spacing w:val="12"/>
          <w:sz w:val="24"/>
          <w:szCs w:val="24"/>
        </w:rPr>
        <w:t xml:space="preserve">[5] </w:t>
      </w:r>
      <w:hyperlink r:id="rId158" w:history="1">
        <w:r w:rsidRPr="006A7950">
          <w:rPr>
            <w:rStyle w:val="Hyperlink"/>
            <w:spacing w:val="12"/>
            <w:sz w:val="24"/>
            <w:szCs w:val="24"/>
          </w:rPr>
          <w:t>https://ro.wikipedia.org/wiki/Istoria_consolelor_de_jocuri_(a_doua_genera%C8%9Bie)</w:t>
        </w:r>
      </w:hyperlink>
    </w:p>
    <w:p w:rsidR="00F970EF" w:rsidRDefault="00F970EF" w:rsidP="00F970EF">
      <w:pPr>
        <w:spacing w:line="160" w:lineRule="exact"/>
        <w:ind w:left="153"/>
        <w:rPr>
          <w:spacing w:val="12"/>
          <w:sz w:val="24"/>
          <w:szCs w:val="24"/>
        </w:rPr>
      </w:pPr>
    </w:p>
    <w:p w:rsidR="00F970EF" w:rsidRDefault="00F970EF" w:rsidP="00F970EF">
      <w:pPr>
        <w:spacing w:line="160" w:lineRule="exact"/>
        <w:ind w:left="153"/>
        <w:rPr>
          <w:spacing w:val="12"/>
          <w:sz w:val="24"/>
          <w:szCs w:val="24"/>
        </w:rPr>
      </w:pPr>
    </w:p>
    <w:p w:rsidR="004872C3" w:rsidRDefault="00F970EF" w:rsidP="00F970EF">
      <w:pPr>
        <w:spacing w:line="160" w:lineRule="exact"/>
        <w:ind w:left="153"/>
        <w:rPr>
          <w:sz w:val="24"/>
          <w:szCs w:val="24"/>
        </w:rPr>
      </w:pPr>
      <w:r>
        <w:rPr>
          <w:sz w:val="24"/>
          <w:szCs w:val="24"/>
        </w:rPr>
        <w:t xml:space="preserve"> </w:t>
      </w:r>
    </w:p>
    <w:p w:rsidR="00F970EF" w:rsidRDefault="00F970EF">
      <w:pPr>
        <w:spacing w:line="180" w:lineRule="exact"/>
        <w:ind w:left="436"/>
        <w:rPr>
          <w:sz w:val="24"/>
          <w:szCs w:val="24"/>
        </w:rPr>
      </w:pPr>
    </w:p>
    <w:p w:rsidR="00E67852" w:rsidRDefault="00A06FE5" w:rsidP="00E67852">
      <w:pPr>
        <w:spacing w:line="180" w:lineRule="exact"/>
        <w:rPr>
          <w:sz w:val="24"/>
          <w:szCs w:val="24"/>
        </w:rPr>
      </w:pPr>
      <w:r>
        <w:rPr>
          <w:sz w:val="24"/>
          <w:szCs w:val="24"/>
        </w:rPr>
        <w:t xml:space="preserve"> </w:t>
      </w:r>
      <w:r w:rsidR="00F970EF">
        <w:rPr>
          <w:sz w:val="24"/>
          <w:szCs w:val="24"/>
        </w:rPr>
        <w:t xml:space="preserve">[6] </w:t>
      </w:r>
      <w:hyperlink r:id="rId159" w:history="1">
        <w:r w:rsidR="00F970EF" w:rsidRPr="006A7950">
          <w:rPr>
            <w:rStyle w:val="Hyperlink"/>
            <w:sz w:val="24"/>
            <w:szCs w:val="24"/>
          </w:rPr>
          <w:t>https://ro.wikipedia.org/wiki/Istoria_consolelor_de_jocuri_(a_treia_genera%C8%9Bie)</w:t>
        </w:r>
      </w:hyperlink>
    </w:p>
    <w:p w:rsidR="00F970EF" w:rsidRDefault="00F970EF" w:rsidP="00E67852">
      <w:pPr>
        <w:spacing w:line="180" w:lineRule="exact"/>
        <w:rPr>
          <w:sz w:val="24"/>
          <w:szCs w:val="24"/>
        </w:rPr>
      </w:pPr>
    </w:p>
    <w:p w:rsidR="00E67852" w:rsidRDefault="00E67852">
      <w:pPr>
        <w:spacing w:line="180" w:lineRule="exact"/>
        <w:ind w:left="436"/>
        <w:rPr>
          <w:sz w:val="24"/>
          <w:szCs w:val="24"/>
        </w:rPr>
      </w:pPr>
    </w:p>
    <w:p w:rsidR="00E67852" w:rsidRDefault="00F970EF" w:rsidP="00E67852">
      <w:pPr>
        <w:spacing w:line="180" w:lineRule="exact"/>
        <w:rPr>
          <w:sz w:val="24"/>
          <w:szCs w:val="24"/>
        </w:rPr>
      </w:pPr>
      <w:r>
        <w:rPr>
          <w:sz w:val="24"/>
          <w:szCs w:val="24"/>
        </w:rPr>
        <w:t>[7</w:t>
      </w:r>
      <w:proofErr w:type="gramStart"/>
      <w:r w:rsidR="00E67852">
        <w:rPr>
          <w:sz w:val="24"/>
          <w:szCs w:val="24"/>
        </w:rPr>
        <w:t>]</w:t>
      </w:r>
      <w:proofErr w:type="gramEnd"/>
      <w:hyperlink r:id="rId160" w:history="1">
        <w:r w:rsidR="00E67852" w:rsidRPr="006A7950">
          <w:rPr>
            <w:rStyle w:val="Hyperlink"/>
            <w:sz w:val="24"/>
            <w:szCs w:val="24"/>
          </w:rPr>
          <w:t>https://ro.wikipedia.org/wiki/Istoria_consolelor_de_jocuri_(a_%C8%99aptea_genera%C8%9Bie)</w:t>
        </w:r>
      </w:hyperlink>
      <w:bookmarkStart w:id="0" w:name="_GoBack"/>
      <w:bookmarkEnd w:id="0"/>
    </w:p>
    <w:p w:rsidR="00E67852" w:rsidRDefault="00E67852">
      <w:pPr>
        <w:spacing w:line="180" w:lineRule="exact"/>
        <w:ind w:left="436"/>
        <w:rPr>
          <w:sz w:val="24"/>
          <w:szCs w:val="24"/>
        </w:rPr>
      </w:pPr>
    </w:p>
    <w:p w:rsidR="00E67852" w:rsidRDefault="00E67852">
      <w:pPr>
        <w:spacing w:line="180" w:lineRule="exact"/>
        <w:ind w:left="436"/>
        <w:rPr>
          <w:sz w:val="24"/>
          <w:szCs w:val="24"/>
        </w:rPr>
      </w:pPr>
    </w:p>
    <w:p w:rsidR="00E67852" w:rsidRPr="00CA782A" w:rsidRDefault="00E67852">
      <w:pPr>
        <w:spacing w:line="180" w:lineRule="exact"/>
        <w:ind w:left="436"/>
        <w:rPr>
          <w:sz w:val="24"/>
          <w:szCs w:val="24"/>
        </w:rPr>
      </w:pPr>
    </w:p>
    <w:p w:rsidR="004872C3" w:rsidRPr="00CA782A" w:rsidRDefault="004872C3">
      <w:pPr>
        <w:spacing w:line="200" w:lineRule="exact"/>
        <w:rPr>
          <w:sz w:val="24"/>
          <w:szCs w:val="24"/>
        </w:rPr>
      </w:pPr>
    </w:p>
    <w:p w:rsidR="004872C3" w:rsidRPr="00CA782A" w:rsidRDefault="004872C3">
      <w:pPr>
        <w:spacing w:before="3" w:line="220" w:lineRule="exact"/>
        <w:rPr>
          <w:sz w:val="24"/>
          <w:szCs w:val="24"/>
        </w:rPr>
      </w:pPr>
    </w:p>
    <w:p w:rsidR="004872C3" w:rsidRDefault="004872C3">
      <w:pPr>
        <w:spacing w:line="200" w:lineRule="exact"/>
        <w:ind w:right="149"/>
        <w:jc w:val="right"/>
      </w:pPr>
    </w:p>
    <w:sectPr w:rsidR="004872C3" w:rsidSect="004E6CDB">
      <w:headerReference w:type="default" r:id="rId161"/>
      <w:footerReference w:type="default" r:id="rId162"/>
      <w:pgSz w:w="9980" w:h="14180"/>
      <w:pgMar w:top="1008" w:right="288" w:bottom="144" w:left="720" w:header="979" w:footer="547"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2B35" w:rsidRDefault="00502B35" w:rsidP="004872C3">
      <w:r>
        <w:separator/>
      </w:r>
    </w:p>
  </w:endnote>
  <w:endnote w:type="continuationSeparator" w:id="0">
    <w:p w:rsidR="00502B35" w:rsidRDefault="00502B35" w:rsidP="004872C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782A" w:rsidRDefault="0003235E">
    <w:pPr>
      <w:spacing w:line="200" w:lineRule="exact"/>
    </w:pPr>
    <w:r>
      <w:pict>
        <v:shapetype id="_x0000_t202" coordsize="21600,21600" o:spt="202" path="m,l,21600r21600,l21600,xe">
          <v:stroke joinstyle="miter"/>
          <v:path gradientshapeok="t" o:connecttype="rect"/>
        </v:shapetype>
        <v:shape id="_x0000_s2049" type="#_x0000_t202" style="position:absolute;margin-left:236.4pt;margin-top:670.8pt;width:15.1pt;height:12.1pt;z-index:-251658752;mso-position-horizontal-relative:page;mso-position-vertical-relative:page" filled="f" stroked="f">
          <v:textbox style="mso-next-textbox:#_x0000_s2049" inset="0,0,0,0">
            <w:txbxContent>
              <w:p w:rsidR="00CA782A" w:rsidRDefault="0003235E">
                <w:pPr>
                  <w:spacing w:line="220" w:lineRule="exact"/>
                  <w:ind w:left="40"/>
                </w:pPr>
                <w:r>
                  <w:fldChar w:fldCharType="begin"/>
                </w:r>
                <w:r w:rsidR="00CA782A">
                  <w:instrText xml:space="preserve"> PAGE </w:instrText>
                </w:r>
                <w:r>
                  <w:fldChar w:fldCharType="separate"/>
                </w:r>
                <w:r w:rsidR="00C15EFD">
                  <w:rPr>
                    <w:noProof/>
                  </w:rPr>
                  <w:t>10</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2B35" w:rsidRDefault="00502B35" w:rsidP="004872C3">
      <w:r>
        <w:separator/>
      </w:r>
    </w:p>
  </w:footnote>
  <w:footnote w:type="continuationSeparator" w:id="0">
    <w:p w:rsidR="00502B35" w:rsidRDefault="00502B35" w:rsidP="004872C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782A" w:rsidRDefault="00CA782A">
    <w:pPr>
      <w:spacing w:line="200" w:lineRule="exac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8470AF"/>
    <w:multiLevelType w:val="multilevel"/>
    <w:tmpl w:val="7AD82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DB05D93"/>
    <w:multiLevelType w:val="multilevel"/>
    <w:tmpl w:val="51C6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F24123D"/>
    <w:multiLevelType w:val="multilevel"/>
    <w:tmpl w:val="BA6C3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2B43558"/>
    <w:multiLevelType w:val="multilevel"/>
    <w:tmpl w:val="63426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F9F3D03"/>
    <w:multiLevelType w:val="multilevel"/>
    <w:tmpl w:val="B8701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2084BE5"/>
    <w:multiLevelType w:val="multilevel"/>
    <w:tmpl w:val="8A24F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16C3E19"/>
    <w:multiLevelType w:val="hybridMultilevel"/>
    <w:tmpl w:val="243442BA"/>
    <w:lvl w:ilvl="0" w:tplc="4F34E3D0">
      <w:start w:val="1"/>
      <w:numFmt w:val="decimal"/>
      <w:lvlText w:val="%1."/>
      <w:lvlJc w:val="left"/>
      <w:pPr>
        <w:ind w:left="588" w:hanging="360"/>
      </w:pPr>
      <w:rPr>
        <w:rFonts w:hint="default"/>
        <w:b/>
      </w:rPr>
    </w:lvl>
    <w:lvl w:ilvl="1" w:tplc="04090019" w:tentative="1">
      <w:start w:val="1"/>
      <w:numFmt w:val="lowerLetter"/>
      <w:lvlText w:val="%2."/>
      <w:lvlJc w:val="left"/>
      <w:pPr>
        <w:ind w:left="1308" w:hanging="360"/>
      </w:pPr>
    </w:lvl>
    <w:lvl w:ilvl="2" w:tplc="0409001B" w:tentative="1">
      <w:start w:val="1"/>
      <w:numFmt w:val="lowerRoman"/>
      <w:lvlText w:val="%3."/>
      <w:lvlJc w:val="right"/>
      <w:pPr>
        <w:ind w:left="2028" w:hanging="180"/>
      </w:pPr>
    </w:lvl>
    <w:lvl w:ilvl="3" w:tplc="0409000F" w:tentative="1">
      <w:start w:val="1"/>
      <w:numFmt w:val="decimal"/>
      <w:lvlText w:val="%4."/>
      <w:lvlJc w:val="left"/>
      <w:pPr>
        <w:ind w:left="2748" w:hanging="360"/>
      </w:pPr>
    </w:lvl>
    <w:lvl w:ilvl="4" w:tplc="04090019" w:tentative="1">
      <w:start w:val="1"/>
      <w:numFmt w:val="lowerLetter"/>
      <w:lvlText w:val="%5."/>
      <w:lvlJc w:val="left"/>
      <w:pPr>
        <w:ind w:left="3468" w:hanging="360"/>
      </w:pPr>
    </w:lvl>
    <w:lvl w:ilvl="5" w:tplc="0409001B" w:tentative="1">
      <w:start w:val="1"/>
      <w:numFmt w:val="lowerRoman"/>
      <w:lvlText w:val="%6."/>
      <w:lvlJc w:val="right"/>
      <w:pPr>
        <w:ind w:left="4188" w:hanging="180"/>
      </w:pPr>
    </w:lvl>
    <w:lvl w:ilvl="6" w:tplc="0409000F" w:tentative="1">
      <w:start w:val="1"/>
      <w:numFmt w:val="decimal"/>
      <w:lvlText w:val="%7."/>
      <w:lvlJc w:val="left"/>
      <w:pPr>
        <w:ind w:left="4908" w:hanging="360"/>
      </w:pPr>
    </w:lvl>
    <w:lvl w:ilvl="7" w:tplc="04090019" w:tentative="1">
      <w:start w:val="1"/>
      <w:numFmt w:val="lowerLetter"/>
      <w:lvlText w:val="%8."/>
      <w:lvlJc w:val="left"/>
      <w:pPr>
        <w:ind w:left="5628" w:hanging="360"/>
      </w:pPr>
    </w:lvl>
    <w:lvl w:ilvl="8" w:tplc="0409001B" w:tentative="1">
      <w:start w:val="1"/>
      <w:numFmt w:val="lowerRoman"/>
      <w:lvlText w:val="%9."/>
      <w:lvlJc w:val="right"/>
      <w:pPr>
        <w:ind w:left="6348" w:hanging="180"/>
      </w:pPr>
    </w:lvl>
  </w:abstractNum>
  <w:abstractNum w:abstractNumId="7">
    <w:nsid w:val="376C5EAF"/>
    <w:multiLevelType w:val="multilevel"/>
    <w:tmpl w:val="4FC0E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8A136E2"/>
    <w:multiLevelType w:val="hybridMultilevel"/>
    <w:tmpl w:val="A6885D7C"/>
    <w:lvl w:ilvl="0" w:tplc="EE6A1C50">
      <w:start w:val="3"/>
      <w:numFmt w:val="decimal"/>
      <w:lvlText w:val="%1."/>
      <w:lvlJc w:val="left"/>
      <w:pPr>
        <w:ind w:left="630" w:hanging="360"/>
      </w:pPr>
      <w:rPr>
        <w:rFonts w:ascii="Times New Roman" w:eastAsia="Times New Roman" w:hAnsi="Times New Roman" w:cs="Times New Roman" w:hint="default"/>
        <w:b/>
        <w:color w:val="auto"/>
        <w:sz w:val="24"/>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nsid w:val="42CB1527"/>
    <w:multiLevelType w:val="multilevel"/>
    <w:tmpl w:val="7D92C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3042528"/>
    <w:multiLevelType w:val="multilevel"/>
    <w:tmpl w:val="647A2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5923394"/>
    <w:multiLevelType w:val="multilevel"/>
    <w:tmpl w:val="01FA3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8D721DA"/>
    <w:multiLevelType w:val="multilevel"/>
    <w:tmpl w:val="B478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D51693F"/>
    <w:multiLevelType w:val="hybridMultilevel"/>
    <w:tmpl w:val="89BC9050"/>
    <w:lvl w:ilvl="0" w:tplc="DEB42EAC">
      <w:start w:val="3"/>
      <w:numFmt w:val="decimal"/>
      <w:lvlText w:val="%1."/>
      <w:lvlJc w:val="left"/>
      <w:pPr>
        <w:ind w:left="540" w:hanging="360"/>
      </w:pPr>
      <w:rPr>
        <w:rFonts w:eastAsia="Times New Roman" w:hint="default"/>
        <w:b/>
        <w:color w:val="auto"/>
        <w:sz w:val="24"/>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4">
    <w:nsid w:val="4D59142E"/>
    <w:multiLevelType w:val="multilevel"/>
    <w:tmpl w:val="D8667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A430C42"/>
    <w:multiLevelType w:val="multilevel"/>
    <w:tmpl w:val="89609C24"/>
    <w:lvl w:ilvl="0">
      <w:start w:val="1"/>
      <w:numFmt w:val="bullet"/>
      <w:lvlText w:val=""/>
      <w:lvlJc w:val="left"/>
      <w:pPr>
        <w:tabs>
          <w:tab w:val="num" w:pos="720"/>
        </w:tabs>
        <w:ind w:left="720" w:hanging="360"/>
      </w:pPr>
      <w:rPr>
        <w:rFonts w:ascii="Symbol" w:hAnsi="Symbol" w:hint="default"/>
        <w:sz w:val="20"/>
      </w:rPr>
    </w:lvl>
    <w:lvl w:ilvl="1">
      <w:start w:val="1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0091278"/>
    <w:multiLevelType w:val="multilevel"/>
    <w:tmpl w:val="84ECF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B2D6135"/>
    <w:multiLevelType w:val="multilevel"/>
    <w:tmpl w:val="E05E2BF8"/>
    <w:lvl w:ilvl="0">
      <w:start w:val="1"/>
      <w:numFmt w:val="bullet"/>
      <w:lvlText w:val=""/>
      <w:lvlJc w:val="left"/>
      <w:pPr>
        <w:tabs>
          <w:tab w:val="num" w:pos="720"/>
        </w:tabs>
        <w:ind w:left="720" w:hanging="360"/>
      </w:pPr>
      <w:rPr>
        <w:rFonts w:ascii="Symbol" w:hAnsi="Symbol" w:hint="default"/>
        <w:sz w:val="20"/>
      </w:rPr>
    </w:lvl>
    <w:lvl w:ilvl="1">
      <w:start w:val="2001"/>
      <w:numFmt w:val="decimal"/>
      <w:lvlText w:val="%2"/>
      <w:lvlJc w:val="left"/>
      <w:pPr>
        <w:ind w:left="1560" w:hanging="480"/>
      </w:pPr>
      <w:rPr>
        <w:rFonts w:eastAsiaTheme="minorEastAsia" w:hint="default"/>
      </w:rPr>
    </w:lvl>
    <w:lvl w:ilvl="2">
      <w:start w:val="1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705B2320"/>
    <w:multiLevelType w:val="multilevel"/>
    <w:tmpl w:val="7A5A3A9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9">
    <w:nsid w:val="721430B9"/>
    <w:multiLevelType w:val="multilevel"/>
    <w:tmpl w:val="AF389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EAC67C9"/>
    <w:multiLevelType w:val="multilevel"/>
    <w:tmpl w:val="AD288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8"/>
  </w:num>
  <w:num w:numId="2">
    <w:abstractNumId w:val="8"/>
  </w:num>
  <w:num w:numId="3">
    <w:abstractNumId w:val="13"/>
  </w:num>
  <w:num w:numId="4">
    <w:abstractNumId w:val="6"/>
  </w:num>
  <w:num w:numId="5">
    <w:abstractNumId w:val="10"/>
  </w:num>
  <w:num w:numId="6">
    <w:abstractNumId w:val="15"/>
  </w:num>
  <w:num w:numId="7">
    <w:abstractNumId w:val="0"/>
  </w:num>
  <w:num w:numId="8">
    <w:abstractNumId w:val="4"/>
  </w:num>
  <w:num w:numId="9">
    <w:abstractNumId w:val="5"/>
  </w:num>
  <w:num w:numId="10">
    <w:abstractNumId w:val="19"/>
  </w:num>
  <w:num w:numId="11">
    <w:abstractNumId w:val="7"/>
  </w:num>
  <w:num w:numId="12">
    <w:abstractNumId w:val="2"/>
  </w:num>
  <w:num w:numId="13">
    <w:abstractNumId w:val="17"/>
  </w:num>
  <w:num w:numId="14">
    <w:abstractNumId w:val="14"/>
  </w:num>
  <w:num w:numId="15">
    <w:abstractNumId w:val="3"/>
  </w:num>
  <w:num w:numId="16">
    <w:abstractNumId w:val="1"/>
  </w:num>
  <w:num w:numId="17">
    <w:abstractNumId w:val="12"/>
  </w:num>
  <w:num w:numId="18">
    <w:abstractNumId w:val="11"/>
  </w:num>
  <w:num w:numId="19">
    <w:abstractNumId w:val="20"/>
  </w:num>
  <w:num w:numId="20">
    <w:abstractNumId w:val="9"/>
  </w:num>
  <w:num w:numId="21">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720"/>
  <w:characterSpacingControl w:val="doNotCompress"/>
  <w:hdrShapeDefaults>
    <o:shapedefaults v:ext="edit" spidmax="6146"/>
    <o:shapelayout v:ext="edit">
      <o:idmap v:ext="edit" data="2"/>
    </o:shapelayout>
  </w:hdrShapeDefaults>
  <w:footnotePr>
    <w:footnote w:id="-1"/>
    <w:footnote w:id="0"/>
  </w:footnotePr>
  <w:endnotePr>
    <w:endnote w:id="-1"/>
    <w:endnote w:id="0"/>
  </w:endnotePr>
  <w:compat/>
  <w:rsids>
    <w:rsidRoot w:val="004872C3"/>
    <w:rsid w:val="000035C3"/>
    <w:rsid w:val="0003235E"/>
    <w:rsid w:val="0005207D"/>
    <w:rsid w:val="000C6BC0"/>
    <w:rsid w:val="000E50BC"/>
    <w:rsid w:val="004872C3"/>
    <w:rsid w:val="004A6FA0"/>
    <w:rsid w:val="004E6CDB"/>
    <w:rsid w:val="00502B35"/>
    <w:rsid w:val="00517284"/>
    <w:rsid w:val="005C68D0"/>
    <w:rsid w:val="006767A4"/>
    <w:rsid w:val="006A065E"/>
    <w:rsid w:val="007141F3"/>
    <w:rsid w:val="007C7129"/>
    <w:rsid w:val="00952B75"/>
    <w:rsid w:val="00A06FE5"/>
    <w:rsid w:val="00A16494"/>
    <w:rsid w:val="00AD726B"/>
    <w:rsid w:val="00B13C95"/>
    <w:rsid w:val="00C01D47"/>
    <w:rsid w:val="00C15EFD"/>
    <w:rsid w:val="00C173F5"/>
    <w:rsid w:val="00C737CC"/>
    <w:rsid w:val="00CA782A"/>
    <w:rsid w:val="00CE29DE"/>
    <w:rsid w:val="00CF11CF"/>
    <w:rsid w:val="00D07BEA"/>
    <w:rsid w:val="00DC7772"/>
    <w:rsid w:val="00DE1DB6"/>
    <w:rsid w:val="00E252C0"/>
    <w:rsid w:val="00E67852"/>
    <w:rsid w:val="00EC63E1"/>
    <w:rsid w:val="00F970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semiHidden/>
    <w:unhideWhenUsed/>
    <w:rsid w:val="00952B75"/>
    <w:pPr>
      <w:tabs>
        <w:tab w:val="center" w:pos="4680"/>
        <w:tab w:val="right" w:pos="9360"/>
      </w:tabs>
    </w:pPr>
  </w:style>
  <w:style w:type="character" w:customStyle="1" w:styleId="HeaderChar">
    <w:name w:val="Header Char"/>
    <w:basedOn w:val="DefaultParagraphFont"/>
    <w:link w:val="Header"/>
    <w:uiPriority w:val="99"/>
    <w:semiHidden/>
    <w:rsid w:val="00952B75"/>
  </w:style>
  <w:style w:type="paragraph" w:styleId="Footer">
    <w:name w:val="footer"/>
    <w:basedOn w:val="Normal"/>
    <w:link w:val="FooterChar"/>
    <w:uiPriority w:val="99"/>
    <w:semiHidden/>
    <w:unhideWhenUsed/>
    <w:rsid w:val="00952B75"/>
    <w:pPr>
      <w:tabs>
        <w:tab w:val="center" w:pos="4680"/>
        <w:tab w:val="right" w:pos="9360"/>
      </w:tabs>
    </w:pPr>
  </w:style>
  <w:style w:type="character" w:customStyle="1" w:styleId="FooterChar">
    <w:name w:val="Footer Char"/>
    <w:basedOn w:val="DefaultParagraphFont"/>
    <w:link w:val="Footer"/>
    <w:uiPriority w:val="99"/>
    <w:semiHidden/>
    <w:rsid w:val="00952B75"/>
  </w:style>
  <w:style w:type="paragraph" w:styleId="BalloonText">
    <w:name w:val="Balloon Text"/>
    <w:basedOn w:val="Normal"/>
    <w:link w:val="BalloonTextChar"/>
    <w:uiPriority w:val="99"/>
    <w:semiHidden/>
    <w:unhideWhenUsed/>
    <w:rsid w:val="00C737CC"/>
    <w:rPr>
      <w:rFonts w:ascii="Tahoma" w:hAnsi="Tahoma" w:cs="Tahoma"/>
      <w:sz w:val="16"/>
      <w:szCs w:val="16"/>
    </w:rPr>
  </w:style>
  <w:style w:type="character" w:customStyle="1" w:styleId="BalloonTextChar">
    <w:name w:val="Balloon Text Char"/>
    <w:basedOn w:val="DefaultParagraphFont"/>
    <w:link w:val="BalloonText"/>
    <w:uiPriority w:val="99"/>
    <w:semiHidden/>
    <w:rsid w:val="00C737CC"/>
    <w:rPr>
      <w:rFonts w:ascii="Tahoma" w:hAnsi="Tahoma" w:cs="Tahoma"/>
      <w:sz w:val="16"/>
      <w:szCs w:val="16"/>
    </w:rPr>
  </w:style>
  <w:style w:type="character" w:customStyle="1" w:styleId="apple-converted-space">
    <w:name w:val="apple-converted-space"/>
    <w:basedOn w:val="DefaultParagraphFont"/>
    <w:rsid w:val="00C737CC"/>
  </w:style>
  <w:style w:type="character" w:styleId="Strong">
    <w:name w:val="Strong"/>
    <w:basedOn w:val="DefaultParagraphFont"/>
    <w:uiPriority w:val="22"/>
    <w:qFormat/>
    <w:rsid w:val="00C737CC"/>
    <w:rPr>
      <w:b/>
      <w:bCs/>
    </w:rPr>
  </w:style>
  <w:style w:type="character" w:styleId="Hyperlink">
    <w:name w:val="Hyperlink"/>
    <w:basedOn w:val="DefaultParagraphFont"/>
    <w:uiPriority w:val="99"/>
    <w:unhideWhenUsed/>
    <w:rsid w:val="004E6CDB"/>
    <w:rPr>
      <w:color w:val="0000FF"/>
      <w:u w:val="single"/>
    </w:rPr>
  </w:style>
  <w:style w:type="character" w:customStyle="1" w:styleId="mw-headline">
    <w:name w:val="mw-headline"/>
    <w:basedOn w:val="DefaultParagraphFont"/>
    <w:rsid w:val="004E6CDB"/>
  </w:style>
  <w:style w:type="paragraph" w:styleId="NormalWeb">
    <w:name w:val="Normal (Web)"/>
    <w:basedOn w:val="Normal"/>
    <w:uiPriority w:val="99"/>
    <w:unhideWhenUsed/>
    <w:rsid w:val="00B13C95"/>
    <w:pPr>
      <w:spacing w:before="100" w:beforeAutospacing="1" w:after="100" w:afterAutospacing="1"/>
    </w:pPr>
    <w:rPr>
      <w:sz w:val="24"/>
      <w:szCs w:val="24"/>
    </w:rPr>
  </w:style>
  <w:style w:type="paragraph" w:styleId="ListParagraph">
    <w:name w:val="List Paragraph"/>
    <w:basedOn w:val="Normal"/>
    <w:uiPriority w:val="34"/>
    <w:qFormat/>
    <w:rsid w:val="00C173F5"/>
    <w:pPr>
      <w:ind w:left="720"/>
      <w:contextualSpacing/>
    </w:pPr>
  </w:style>
  <w:style w:type="character" w:customStyle="1" w:styleId="mw-editsection">
    <w:name w:val="mw-editsection"/>
    <w:basedOn w:val="DefaultParagraphFont"/>
    <w:rsid w:val="00CA782A"/>
  </w:style>
  <w:style w:type="character" w:customStyle="1" w:styleId="mw-editsection-bracket">
    <w:name w:val="mw-editsection-bracket"/>
    <w:basedOn w:val="DefaultParagraphFont"/>
    <w:rsid w:val="00CA782A"/>
  </w:style>
  <w:style w:type="character" w:customStyle="1" w:styleId="mw-editsection-divider">
    <w:name w:val="mw-editsection-divider"/>
    <w:basedOn w:val="DefaultParagraphFont"/>
    <w:rsid w:val="00CA782A"/>
  </w:style>
</w:styles>
</file>

<file path=word/webSettings.xml><?xml version="1.0" encoding="utf-8"?>
<w:webSettings xmlns:r="http://schemas.openxmlformats.org/officeDocument/2006/relationships" xmlns:w="http://schemas.openxmlformats.org/wordprocessingml/2006/main">
  <w:divs>
    <w:div w:id="12004838">
      <w:bodyDiv w:val="1"/>
      <w:marLeft w:val="0"/>
      <w:marRight w:val="0"/>
      <w:marTop w:val="0"/>
      <w:marBottom w:val="0"/>
      <w:divBdr>
        <w:top w:val="none" w:sz="0" w:space="0" w:color="auto"/>
        <w:left w:val="none" w:sz="0" w:space="0" w:color="auto"/>
        <w:bottom w:val="none" w:sz="0" w:space="0" w:color="auto"/>
        <w:right w:val="none" w:sz="0" w:space="0" w:color="auto"/>
      </w:divBdr>
    </w:div>
    <w:div w:id="63843349">
      <w:bodyDiv w:val="1"/>
      <w:marLeft w:val="0"/>
      <w:marRight w:val="0"/>
      <w:marTop w:val="0"/>
      <w:marBottom w:val="0"/>
      <w:divBdr>
        <w:top w:val="none" w:sz="0" w:space="0" w:color="auto"/>
        <w:left w:val="none" w:sz="0" w:space="0" w:color="auto"/>
        <w:bottom w:val="none" w:sz="0" w:space="0" w:color="auto"/>
        <w:right w:val="none" w:sz="0" w:space="0" w:color="auto"/>
      </w:divBdr>
      <w:divsChild>
        <w:div w:id="1477378630">
          <w:marLeft w:val="0"/>
          <w:marRight w:val="0"/>
          <w:marTop w:val="0"/>
          <w:marBottom w:val="120"/>
          <w:divBdr>
            <w:top w:val="none" w:sz="0" w:space="0" w:color="auto"/>
            <w:left w:val="none" w:sz="0" w:space="0" w:color="auto"/>
            <w:bottom w:val="none" w:sz="0" w:space="0" w:color="auto"/>
            <w:right w:val="none" w:sz="0" w:space="0" w:color="auto"/>
          </w:divBdr>
        </w:div>
        <w:div w:id="237138903">
          <w:marLeft w:val="336"/>
          <w:marRight w:val="0"/>
          <w:marTop w:val="120"/>
          <w:marBottom w:val="192"/>
          <w:divBdr>
            <w:top w:val="none" w:sz="0" w:space="0" w:color="auto"/>
            <w:left w:val="none" w:sz="0" w:space="0" w:color="auto"/>
            <w:bottom w:val="none" w:sz="0" w:space="0" w:color="auto"/>
            <w:right w:val="none" w:sz="0" w:space="0" w:color="auto"/>
          </w:divBdr>
          <w:divsChild>
            <w:div w:id="1161508051">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773985432">
          <w:marLeft w:val="0"/>
          <w:marRight w:val="0"/>
          <w:marTop w:val="0"/>
          <w:marBottom w:val="120"/>
          <w:divBdr>
            <w:top w:val="none" w:sz="0" w:space="0" w:color="auto"/>
            <w:left w:val="none" w:sz="0" w:space="0" w:color="auto"/>
            <w:bottom w:val="none" w:sz="0" w:space="0" w:color="auto"/>
            <w:right w:val="none" w:sz="0" w:space="0" w:color="auto"/>
          </w:divBdr>
        </w:div>
        <w:div w:id="436028310">
          <w:marLeft w:val="0"/>
          <w:marRight w:val="0"/>
          <w:marTop w:val="0"/>
          <w:marBottom w:val="120"/>
          <w:divBdr>
            <w:top w:val="none" w:sz="0" w:space="0" w:color="auto"/>
            <w:left w:val="none" w:sz="0" w:space="0" w:color="auto"/>
            <w:bottom w:val="none" w:sz="0" w:space="0" w:color="auto"/>
            <w:right w:val="none" w:sz="0" w:space="0" w:color="auto"/>
          </w:divBdr>
        </w:div>
        <w:div w:id="894123640">
          <w:marLeft w:val="0"/>
          <w:marRight w:val="0"/>
          <w:marTop w:val="0"/>
          <w:marBottom w:val="120"/>
          <w:divBdr>
            <w:top w:val="none" w:sz="0" w:space="0" w:color="auto"/>
            <w:left w:val="none" w:sz="0" w:space="0" w:color="auto"/>
            <w:bottom w:val="none" w:sz="0" w:space="0" w:color="auto"/>
            <w:right w:val="none" w:sz="0" w:space="0" w:color="auto"/>
          </w:divBdr>
        </w:div>
        <w:div w:id="243564492">
          <w:marLeft w:val="0"/>
          <w:marRight w:val="0"/>
          <w:marTop w:val="0"/>
          <w:marBottom w:val="120"/>
          <w:divBdr>
            <w:top w:val="none" w:sz="0" w:space="0" w:color="auto"/>
            <w:left w:val="none" w:sz="0" w:space="0" w:color="auto"/>
            <w:bottom w:val="none" w:sz="0" w:space="0" w:color="auto"/>
            <w:right w:val="none" w:sz="0" w:space="0" w:color="auto"/>
          </w:divBdr>
        </w:div>
        <w:div w:id="1673679296">
          <w:marLeft w:val="336"/>
          <w:marRight w:val="0"/>
          <w:marTop w:val="120"/>
          <w:marBottom w:val="192"/>
          <w:divBdr>
            <w:top w:val="none" w:sz="0" w:space="0" w:color="auto"/>
            <w:left w:val="none" w:sz="0" w:space="0" w:color="auto"/>
            <w:bottom w:val="none" w:sz="0" w:space="0" w:color="auto"/>
            <w:right w:val="none" w:sz="0" w:space="0" w:color="auto"/>
          </w:divBdr>
          <w:divsChild>
            <w:div w:id="1574772414">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185899178">
          <w:marLeft w:val="0"/>
          <w:marRight w:val="0"/>
          <w:marTop w:val="0"/>
          <w:marBottom w:val="120"/>
          <w:divBdr>
            <w:top w:val="none" w:sz="0" w:space="0" w:color="auto"/>
            <w:left w:val="none" w:sz="0" w:space="0" w:color="auto"/>
            <w:bottom w:val="none" w:sz="0" w:space="0" w:color="auto"/>
            <w:right w:val="none" w:sz="0" w:space="0" w:color="auto"/>
          </w:divBdr>
        </w:div>
        <w:div w:id="647326594">
          <w:marLeft w:val="336"/>
          <w:marRight w:val="0"/>
          <w:marTop w:val="120"/>
          <w:marBottom w:val="192"/>
          <w:divBdr>
            <w:top w:val="none" w:sz="0" w:space="0" w:color="auto"/>
            <w:left w:val="none" w:sz="0" w:space="0" w:color="auto"/>
            <w:bottom w:val="none" w:sz="0" w:space="0" w:color="auto"/>
            <w:right w:val="none" w:sz="0" w:space="0" w:color="auto"/>
          </w:divBdr>
          <w:divsChild>
            <w:div w:id="984701018">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2118677558">
          <w:marLeft w:val="0"/>
          <w:marRight w:val="0"/>
          <w:marTop w:val="0"/>
          <w:marBottom w:val="120"/>
          <w:divBdr>
            <w:top w:val="none" w:sz="0" w:space="0" w:color="auto"/>
            <w:left w:val="none" w:sz="0" w:space="0" w:color="auto"/>
            <w:bottom w:val="none" w:sz="0" w:space="0" w:color="auto"/>
            <w:right w:val="none" w:sz="0" w:space="0" w:color="auto"/>
          </w:divBdr>
        </w:div>
        <w:div w:id="315455690">
          <w:marLeft w:val="336"/>
          <w:marRight w:val="0"/>
          <w:marTop w:val="120"/>
          <w:marBottom w:val="192"/>
          <w:divBdr>
            <w:top w:val="none" w:sz="0" w:space="0" w:color="auto"/>
            <w:left w:val="none" w:sz="0" w:space="0" w:color="auto"/>
            <w:bottom w:val="none" w:sz="0" w:space="0" w:color="auto"/>
            <w:right w:val="none" w:sz="0" w:space="0" w:color="auto"/>
          </w:divBdr>
          <w:divsChild>
            <w:div w:id="378095885">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116874191">
          <w:marLeft w:val="0"/>
          <w:marRight w:val="0"/>
          <w:marTop w:val="0"/>
          <w:marBottom w:val="120"/>
          <w:divBdr>
            <w:top w:val="none" w:sz="0" w:space="0" w:color="auto"/>
            <w:left w:val="none" w:sz="0" w:space="0" w:color="auto"/>
            <w:bottom w:val="none" w:sz="0" w:space="0" w:color="auto"/>
            <w:right w:val="none" w:sz="0" w:space="0" w:color="auto"/>
          </w:divBdr>
        </w:div>
      </w:divsChild>
    </w:div>
    <w:div w:id="541525935">
      <w:bodyDiv w:val="1"/>
      <w:marLeft w:val="0"/>
      <w:marRight w:val="0"/>
      <w:marTop w:val="0"/>
      <w:marBottom w:val="0"/>
      <w:divBdr>
        <w:top w:val="none" w:sz="0" w:space="0" w:color="auto"/>
        <w:left w:val="none" w:sz="0" w:space="0" w:color="auto"/>
        <w:bottom w:val="none" w:sz="0" w:space="0" w:color="auto"/>
        <w:right w:val="none" w:sz="0" w:space="0" w:color="auto"/>
      </w:divBdr>
    </w:div>
    <w:div w:id="557085932">
      <w:bodyDiv w:val="1"/>
      <w:marLeft w:val="0"/>
      <w:marRight w:val="0"/>
      <w:marTop w:val="0"/>
      <w:marBottom w:val="0"/>
      <w:divBdr>
        <w:top w:val="none" w:sz="0" w:space="0" w:color="auto"/>
        <w:left w:val="none" w:sz="0" w:space="0" w:color="auto"/>
        <w:bottom w:val="none" w:sz="0" w:space="0" w:color="auto"/>
        <w:right w:val="none" w:sz="0" w:space="0" w:color="auto"/>
      </w:divBdr>
    </w:div>
    <w:div w:id="568419822">
      <w:bodyDiv w:val="1"/>
      <w:marLeft w:val="0"/>
      <w:marRight w:val="0"/>
      <w:marTop w:val="0"/>
      <w:marBottom w:val="0"/>
      <w:divBdr>
        <w:top w:val="none" w:sz="0" w:space="0" w:color="auto"/>
        <w:left w:val="none" w:sz="0" w:space="0" w:color="auto"/>
        <w:bottom w:val="none" w:sz="0" w:space="0" w:color="auto"/>
        <w:right w:val="none" w:sz="0" w:space="0" w:color="auto"/>
      </w:divBdr>
    </w:div>
    <w:div w:id="787940924">
      <w:bodyDiv w:val="1"/>
      <w:marLeft w:val="0"/>
      <w:marRight w:val="0"/>
      <w:marTop w:val="0"/>
      <w:marBottom w:val="0"/>
      <w:divBdr>
        <w:top w:val="none" w:sz="0" w:space="0" w:color="auto"/>
        <w:left w:val="none" w:sz="0" w:space="0" w:color="auto"/>
        <w:bottom w:val="none" w:sz="0" w:space="0" w:color="auto"/>
        <w:right w:val="none" w:sz="0" w:space="0" w:color="auto"/>
      </w:divBdr>
    </w:div>
    <w:div w:id="880476316">
      <w:bodyDiv w:val="1"/>
      <w:marLeft w:val="0"/>
      <w:marRight w:val="0"/>
      <w:marTop w:val="0"/>
      <w:marBottom w:val="0"/>
      <w:divBdr>
        <w:top w:val="none" w:sz="0" w:space="0" w:color="auto"/>
        <w:left w:val="none" w:sz="0" w:space="0" w:color="auto"/>
        <w:bottom w:val="none" w:sz="0" w:space="0" w:color="auto"/>
        <w:right w:val="none" w:sz="0" w:space="0" w:color="auto"/>
      </w:divBdr>
    </w:div>
    <w:div w:id="960183040">
      <w:bodyDiv w:val="1"/>
      <w:marLeft w:val="0"/>
      <w:marRight w:val="0"/>
      <w:marTop w:val="0"/>
      <w:marBottom w:val="0"/>
      <w:divBdr>
        <w:top w:val="none" w:sz="0" w:space="0" w:color="auto"/>
        <w:left w:val="none" w:sz="0" w:space="0" w:color="auto"/>
        <w:bottom w:val="none" w:sz="0" w:space="0" w:color="auto"/>
        <w:right w:val="none" w:sz="0" w:space="0" w:color="auto"/>
      </w:divBdr>
    </w:div>
    <w:div w:id="979336756">
      <w:bodyDiv w:val="1"/>
      <w:marLeft w:val="0"/>
      <w:marRight w:val="0"/>
      <w:marTop w:val="0"/>
      <w:marBottom w:val="0"/>
      <w:divBdr>
        <w:top w:val="none" w:sz="0" w:space="0" w:color="auto"/>
        <w:left w:val="none" w:sz="0" w:space="0" w:color="auto"/>
        <w:bottom w:val="none" w:sz="0" w:space="0" w:color="auto"/>
        <w:right w:val="none" w:sz="0" w:space="0" w:color="auto"/>
      </w:divBdr>
    </w:div>
    <w:div w:id="1002201155">
      <w:bodyDiv w:val="1"/>
      <w:marLeft w:val="0"/>
      <w:marRight w:val="0"/>
      <w:marTop w:val="0"/>
      <w:marBottom w:val="0"/>
      <w:divBdr>
        <w:top w:val="none" w:sz="0" w:space="0" w:color="auto"/>
        <w:left w:val="none" w:sz="0" w:space="0" w:color="auto"/>
        <w:bottom w:val="none" w:sz="0" w:space="0" w:color="auto"/>
        <w:right w:val="none" w:sz="0" w:space="0" w:color="auto"/>
      </w:divBdr>
    </w:div>
    <w:div w:id="1010788976">
      <w:bodyDiv w:val="1"/>
      <w:marLeft w:val="0"/>
      <w:marRight w:val="0"/>
      <w:marTop w:val="0"/>
      <w:marBottom w:val="0"/>
      <w:divBdr>
        <w:top w:val="none" w:sz="0" w:space="0" w:color="auto"/>
        <w:left w:val="none" w:sz="0" w:space="0" w:color="auto"/>
        <w:bottom w:val="none" w:sz="0" w:space="0" w:color="auto"/>
        <w:right w:val="none" w:sz="0" w:space="0" w:color="auto"/>
      </w:divBdr>
    </w:div>
    <w:div w:id="1038897414">
      <w:bodyDiv w:val="1"/>
      <w:marLeft w:val="0"/>
      <w:marRight w:val="0"/>
      <w:marTop w:val="0"/>
      <w:marBottom w:val="0"/>
      <w:divBdr>
        <w:top w:val="none" w:sz="0" w:space="0" w:color="auto"/>
        <w:left w:val="none" w:sz="0" w:space="0" w:color="auto"/>
        <w:bottom w:val="none" w:sz="0" w:space="0" w:color="auto"/>
        <w:right w:val="none" w:sz="0" w:space="0" w:color="auto"/>
      </w:divBdr>
      <w:divsChild>
        <w:div w:id="885024873">
          <w:marLeft w:val="336"/>
          <w:marRight w:val="0"/>
          <w:marTop w:val="120"/>
          <w:marBottom w:val="192"/>
          <w:divBdr>
            <w:top w:val="none" w:sz="0" w:space="0" w:color="auto"/>
            <w:left w:val="none" w:sz="0" w:space="0" w:color="auto"/>
            <w:bottom w:val="none" w:sz="0" w:space="0" w:color="auto"/>
            <w:right w:val="none" w:sz="0" w:space="0" w:color="auto"/>
          </w:divBdr>
          <w:divsChild>
            <w:div w:id="1809398272">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133448343">
      <w:bodyDiv w:val="1"/>
      <w:marLeft w:val="0"/>
      <w:marRight w:val="0"/>
      <w:marTop w:val="0"/>
      <w:marBottom w:val="0"/>
      <w:divBdr>
        <w:top w:val="none" w:sz="0" w:space="0" w:color="auto"/>
        <w:left w:val="none" w:sz="0" w:space="0" w:color="auto"/>
        <w:bottom w:val="none" w:sz="0" w:space="0" w:color="auto"/>
        <w:right w:val="none" w:sz="0" w:space="0" w:color="auto"/>
      </w:divBdr>
    </w:div>
    <w:div w:id="1271662926">
      <w:bodyDiv w:val="1"/>
      <w:marLeft w:val="0"/>
      <w:marRight w:val="0"/>
      <w:marTop w:val="0"/>
      <w:marBottom w:val="0"/>
      <w:divBdr>
        <w:top w:val="none" w:sz="0" w:space="0" w:color="auto"/>
        <w:left w:val="none" w:sz="0" w:space="0" w:color="auto"/>
        <w:bottom w:val="none" w:sz="0" w:space="0" w:color="auto"/>
        <w:right w:val="none" w:sz="0" w:space="0" w:color="auto"/>
      </w:divBdr>
    </w:div>
    <w:div w:id="1736127407">
      <w:bodyDiv w:val="1"/>
      <w:marLeft w:val="0"/>
      <w:marRight w:val="0"/>
      <w:marTop w:val="0"/>
      <w:marBottom w:val="0"/>
      <w:divBdr>
        <w:top w:val="none" w:sz="0" w:space="0" w:color="auto"/>
        <w:left w:val="none" w:sz="0" w:space="0" w:color="auto"/>
        <w:bottom w:val="none" w:sz="0" w:space="0" w:color="auto"/>
        <w:right w:val="none" w:sz="0" w:space="0" w:color="auto"/>
      </w:divBdr>
    </w:div>
    <w:div w:id="1746295741">
      <w:bodyDiv w:val="1"/>
      <w:marLeft w:val="0"/>
      <w:marRight w:val="0"/>
      <w:marTop w:val="0"/>
      <w:marBottom w:val="0"/>
      <w:divBdr>
        <w:top w:val="none" w:sz="0" w:space="0" w:color="auto"/>
        <w:left w:val="none" w:sz="0" w:space="0" w:color="auto"/>
        <w:bottom w:val="none" w:sz="0" w:space="0" w:color="auto"/>
        <w:right w:val="none" w:sz="0" w:space="0" w:color="auto"/>
      </w:divBdr>
    </w:div>
    <w:div w:id="18589593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ro.wikipedia.org/wiki/DEC" TargetMode="External"/><Relationship Id="rId117" Type="http://schemas.openxmlformats.org/officeDocument/2006/relationships/hyperlink" Target="https://ro.wikipedia.org/w/index.php?title=Bleem!&amp;action=edit&amp;redlink=1" TargetMode="External"/><Relationship Id="rId21" Type="http://schemas.openxmlformats.org/officeDocument/2006/relationships/hyperlink" Target="https://ro.wikipedia.org/wiki/Bomba_atomic%C4%83" TargetMode="External"/><Relationship Id="rId42" Type="http://schemas.openxmlformats.org/officeDocument/2006/relationships/hyperlink" Target="https://ro.wikipedia.org/w/index.php?title=PONG&amp;action=edit&amp;redlink=1" TargetMode="External"/><Relationship Id="rId47" Type="http://schemas.openxmlformats.org/officeDocument/2006/relationships/hyperlink" Target="https://ro.wikipedia.org/w/index.php?title=Atari&amp;action=edit&amp;redlink=1" TargetMode="External"/><Relationship Id="rId63" Type="http://schemas.openxmlformats.org/officeDocument/2006/relationships/hyperlink" Target="https://ro.wikipedia.org/wiki/Nintendo_Entertainment_System" TargetMode="External"/><Relationship Id="rId68" Type="http://schemas.openxmlformats.org/officeDocument/2006/relationships/hyperlink" Target="https://ro.wikipedia.org/wiki/Consol%C4%83_de_jocuri" TargetMode="External"/><Relationship Id="rId84" Type="http://schemas.openxmlformats.org/officeDocument/2006/relationships/hyperlink" Target="https://ro.wikipedia.org/wiki/CD-ROM" TargetMode="External"/><Relationship Id="rId89" Type="http://schemas.openxmlformats.org/officeDocument/2006/relationships/hyperlink" Target="https://ro.wikipedia.org/wiki/PlayStation" TargetMode="External"/><Relationship Id="rId112" Type="http://schemas.openxmlformats.org/officeDocument/2006/relationships/hyperlink" Target="https://ro.wikipedia.org/wiki/Game_Boy_Color" TargetMode="External"/><Relationship Id="rId133" Type="http://schemas.openxmlformats.org/officeDocument/2006/relationships/hyperlink" Target="https://ro.wikipedia.org/wiki/Xbox360" TargetMode="External"/><Relationship Id="rId138" Type="http://schemas.openxmlformats.org/officeDocument/2006/relationships/hyperlink" Target="https://ro.wikipedia.org/wiki/Microsoft" TargetMode="External"/><Relationship Id="rId154" Type="http://schemas.openxmlformats.org/officeDocument/2006/relationships/hyperlink" Target="https://ro.wikipedia.org/w/index.php?title=Ouya&amp;action=edit&amp;redlink=1" TargetMode="External"/><Relationship Id="rId159" Type="http://schemas.openxmlformats.org/officeDocument/2006/relationships/hyperlink" Target="https://ro.wikipedia.org/wiki/Istoria_consolelor_de_jocuri_(a_treia_genera%C8%9Bie)" TargetMode="External"/><Relationship Id="rId16" Type="http://schemas.openxmlformats.org/officeDocument/2006/relationships/hyperlink" Target="https://ro.wikipedia.org/w/index.php?title=Thomas_T._Goldsmith_Jr.&amp;action=edit&amp;redlink=1" TargetMode="External"/><Relationship Id="rId107" Type="http://schemas.openxmlformats.org/officeDocument/2006/relationships/hyperlink" Target="https://ro.wikipedia.org/wiki/Microsoft" TargetMode="External"/><Relationship Id="rId11" Type="http://schemas.openxmlformats.org/officeDocument/2006/relationships/hyperlink" Target="http://playtech.ro/wp-content/uploads/2010/08/Istoria-jocurilor-videobbbbbb.png" TargetMode="External"/><Relationship Id="rId32" Type="http://schemas.openxmlformats.org/officeDocument/2006/relationships/hyperlink" Target="https://ro.wikipedia.org/wiki/Magnavox_Odyssey" TargetMode="External"/><Relationship Id="rId37" Type="http://schemas.openxmlformats.org/officeDocument/2006/relationships/hyperlink" Target="https://ro.wikipedia.org/wiki/Magnavox_Odyssey" TargetMode="External"/><Relationship Id="rId53" Type="http://schemas.openxmlformats.org/officeDocument/2006/relationships/image" Target="media/image5.jpeg"/><Relationship Id="rId58" Type="http://schemas.openxmlformats.org/officeDocument/2006/relationships/hyperlink" Target="https://ro.wikipedia.org/w/index.php?title=Colecovision&amp;action=edit&amp;redlink=1" TargetMode="External"/><Relationship Id="rId74" Type="http://schemas.openxmlformats.org/officeDocument/2006/relationships/hyperlink" Target="https://ro.wikipedia.org/wiki/Atari_Lynx" TargetMode="External"/><Relationship Id="rId79" Type="http://schemas.openxmlformats.org/officeDocument/2006/relationships/hyperlink" Target="https://ro.wikipedia.org/wiki/NEC_Corporation" TargetMode="External"/><Relationship Id="rId102" Type="http://schemas.openxmlformats.org/officeDocument/2006/relationships/hyperlink" Target="https://ro.wikipedia.org/wiki/1998" TargetMode="External"/><Relationship Id="rId123" Type="http://schemas.openxmlformats.org/officeDocument/2006/relationships/hyperlink" Target="https://ro.wikipedia.org/wiki/Xbox" TargetMode="External"/><Relationship Id="rId128" Type="http://schemas.openxmlformats.org/officeDocument/2006/relationships/image" Target="media/image9.jpeg"/><Relationship Id="rId144" Type="http://schemas.openxmlformats.org/officeDocument/2006/relationships/hyperlink" Target="https://ro.wikipedia.org/wiki/World_of_Warcraft" TargetMode="External"/><Relationship Id="rId149" Type="http://schemas.openxmlformats.org/officeDocument/2006/relationships/hyperlink" Target="https://ro.wikipedia.org/wiki/Xbox_One" TargetMode="External"/><Relationship Id="rId5" Type="http://schemas.openxmlformats.org/officeDocument/2006/relationships/webSettings" Target="webSettings.xml"/><Relationship Id="rId90" Type="http://schemas.openxmlformats.org/officeDocument/2006/relationships/hyperlink" Target="https://ro.wikipedia.org/wiki/Nintendo_64" TargetMode="External"/><Relationship Id="rId95" Type="http://schemas.openxmlformats.org/officeDocument/2006/relationships/hyperlink" Target="https://ro.wikipedia.org/wiki/GoldenEye_007" TargetMode="External"/><Relationship Id="rId160" Type="http://schemas.openxmlformats.org/officeDocument/2006/relationships/hyperlink" Target="https://ro.wikipedia.org/wiki/Istoria_consolelor_de_jocuri_(a_%C8%99aptea_genera%C8%9Bie)" TargetMode="External"/><Relationship Id="rId22" Type="http://schemas.openxmlformats.org/officeDocument/2006/relationships/hyperlink" Target="https://ro.wikipedia.org/wiki/Tennis_For_Two" TargetMode="External"/><Relationship Id="rId27" Type="http://schemas.openxmlformats.org/officeDocument/2006/relationships/hyperlink" Target="https://ro.wikipedia.org/w/index.php?title=PDP-1&amp;action=edit&amp;redlink=1" TargetMode="External"/><Relationship Id="rId43" Type="http://schemas.openxmlformats.org/officeDocument/2006/relationships/hyperlink" Target="https://ro.wikipedia.org/w/index.php?title=Epoca_de_aur_a_jocurilor_Arcade&amp;action=edit&amp;redlink=1" TargetMode="External"/><Relationship Id="rId48" Type="http://schemas.openxmlformats.org/officeDocument/2006/relationships/hyperlink" Target="https://ro.wikipedia.org/w/index.php?title=PONG&amp;action=edit&amp;redlink=1" TargetMode="External"/><Relationship Id="rId64" Type="http://schemas.openxmlformats.org/officeDocument/2006/relationships/hyperlink" Target="https://ro.wikipedia.org/wiki/Nintendo" TargetMode="External"/><Relationship Id="rId69" Type="http://schemas.openxmlformats.org/officeDocument/2006/relationships/hyperlink" Target="https://ro.wikipedia.org/wiki/Computer_personal" TargetMode="External"/><Relationship Id="rId113" Type="http://schemas.openxmlformats.org/officeDocument/2006/relationships/hyperlink" Target="https://ro.wikipedia.org/w/index.php?title=Connectix&amp;action=edit&amp;redlink=1" TargetMode="External"/><Relationship Id="rId118" Type="http://schemas.openxmlformats.org/officeDocument/2006/relationships/hyperlink" Target="https://ro.wikipedia.org/w/index.php?title=2001_%C3%AEn_jocuri_video&amp;action=edit&amp;redlink=1" TargetMode="External"/><Relationship Id="rId134" Type="http://schemas.openxmlformats.org/officeDocument/2006/relationships/hyperlink" Target="https://ro.wikipedia.org/wiki/Nintendo_DS" TargetMode="External"/><Relationship Id="rId139" Type="http://schemas.openxmlformats.org/officeDocument/2006/relationships/hyperlink" Target="https://ro.wikipedia.org/w/index.php?title=PS_Move&amp;action=edit&amp;redlink=1" TargetMode="External"/><Relationship Id="rId80" Type="http://schemas.openxmlformats.org/officeDocument/2006/relationships/hyperlink" Target="https://ro.wikipedia.org/w/index.php?title=PC_Engine&amp;action=edit&amp;redlink=1" TargetMode="External"/><Relationship Id="rId85" Type="http://schemas.openxmlformats.org/officeDocument/2006/relationships/hyperlink" Target="https://ro.wikipedia.org/w/index.php?title=1991_%C3%AEn_jocuri_video&amp;action=edit&amp;redlink=1" TargetMode="External"/><Relationship Id="rId150" Type="http://schemas.openxmlformats.org/officeDocument/2006/relationships/hyperlink" Target="https://ro.wikipedia.org/wiki/Nintendo_3DS" TargetMode="External"/><Relationship Id="rId155" Type="http://schemas.openxmlformats.org/officeDocument/2006/relationships/hyperlink" Target="https://ro.wikipedia.org/w/index.php?title=Nvidia_Shield&amp;action=edit&amp;redlink=1" TargetMode="External"/><Relationship Id="rId12" Type="http://schemas.openxmlformats.org/officeDocument/2006/relationships/image" Target="media/image3.png"/><Relationship Id="rId17" Type="http://schemas.openxmlformats.org/officeDocument/2006/relationships/hyperlink" Target="https://ro.wikipedia.org/w/index.php?title=Estle_Ray_Mann&amp;action=edit&amp;redlink=1" TargetMode="External"/><Relationship Id="rId33" Type="http://schemas.openxmlformats.org/officeDocument/2006/relationships/hyperlink" Target="https://ro.wikipedia.org/w/index.php?title=Jocurile_Arcade&amp;action=edit&amp;redlink=1" TargetMode="External"/><Relationship Id="rId38" Type="http://schemas.openxmlformats.org/officeDocument/2006/relationships/hyperlink" Target="https://ro.wikipedia.org/w/index.php?title=Atari&amp;action=edit&amp;redlink=1" TargetMode="External"/><Relationship Id="rId59" Type="http://schemas.openxmlformats.org/officeDocument/2006/relationships/hyperlink" Target="https://ro.wikipedia.org/wiki/1983" TargetMode="External"/><Relationship Id="rId103" Type="http://schemas.openxmlformats.org/officeDocument/2006/relationships/hyperlink" Target="https://ro.wikipedia.org/wiki/PlayStation_2" TargetMode="External"/><Relationship Id="rId108" Type="http://schemas.openxmlformats.org/officeDocument/2006/relationships/hyperlink" Target="https://ro.wikipedia.org/wiki/Xbox" TargetMode="External"/><Relationship Id="rId124" Type="http://schemas.openxmlformats.org/officeDocument/2006/relationships/hyperlink" Target="https://ro.wikipedia.org/wiki/Halo:_Combat_Evolved" TargetMode="External"/><Relationship Id="rId129" Type="http://schemas.openxmlformats.org/officeDocument/2006/relationships/hyperlink" Target="https://ro.wikipedia.org/wiki/Wii" TargetMode="External"/><Relationship Id="rId54" Type="http://schemas.openxmlformats.org/officeDocument/2006/relationships/hyperlink" Target="https://ro.wikipedia.org/wiki/1977" TargetMode="External"/><Relationship Id="rId70" Type="http://schemas.openxmlformats.org/officeDocument/2006/relationships/hyperlink" Target="https://ro.wikipedia.org/wiki/Game_Boy" TargetMode="External"/><Relationship Id="rId75" Type="http://schemas.openxmlformats.org/officeDocument/2006/relationships/image" Target="media/image7.png"/><Relationship Id="rId91" Type="http://schemas.openxmlformats.org/officeDocument/2006/relationships/hyperlink" Target="https://ro.wikipedia.org/w/index.php?title=PaRappa_the_Rapper&amp;action=edit&amp;redlink=1" TargetMode="External"/><Relationship Id="rId96" Type="http://schemas.openxmlformats.org/officeDocument/2006/relationships/hyperlink" Target="https://ro.wikipedia.org/wiki/1997" TargetMode="External"/><Relationship Id="rId140" Type="http://schemas.openxmlformats.org/officeDocument/2006/relationships/hyperlink" Target="https://ro.wikipedia.org/wiki/Prince_of_Persia" TargetMode="External"/><Relationship Id="rId145" Type="http://schemas.openxmlformats.org/officeDocument/2006/relationships/hyperlink" Target="https://ro.wikipedia.org/wiki/Steam" TargetMode="External"/><Relationship Id="rId16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o.wikipedia.org/w/index.php?title=1947_%C3%AEn_jocuri_video&amp;action=edit&amp;redlink=1" TargetMode="External"/><Relationship Id="rId23" Type="http://schemas.openxmlformats.org/officeDocument/2006/relationships/hyperlink" Target="https://ro.wikipedia.org/w/index.php?title=Steve_Russel&amp;action=edit&amp;redlink=1" TargetMode="External"/><Relationship Id="rId28" Type="http://schemas.openxmlformats.org/officeDocument/2006/relationships/hyperlink" Target="https://ro.wikipedia.org/wiki/Joc_pentru_calculator" TargetMode="External"/><Relationship Id="rId36" Type="http://schemas.openxmlformats.org/officeDocument/2006/relationships/hyperlink" Target="https://ro.wikipedia.org/wiki/Nolan_Bushnell" TargetMode="External"/><Relationship Id="rId49" Type="http://schemas.openxmlformats.org/officeDocument/2006/relationships/hyperlink" Target="https://ro.wikipedia.org/wiki/1975" TargetMode="External"/><Relationship Id="rId57" Type="http://schemas.openxmlformats.org/officeDocument/2006/relationships/hyperlink" Target="https://ro.wikipedia.org/wiki/1980" TargetMode="External"/><Relationship Id="rId106" Type="http://schemas.openxmlformats.org/officeDocument/2006/relationships/hyperlink" Target="https://ro.wikipedia.org/wiki/Nintendo_GameCube" TargetMode="External"/><Relationship Id="rId114" Type="http://schemas.openxmlformats.org/officeDocument/2006/relationships/hyperlink" Target="https://ro.wikipedia.org/w/index.php?title=Virtual_Game_Station&amp;action=edit&amp;redlink=1" TargetMode="External"/><Relationship Id="rId119" Type="http://schemas.openxmlformats.org/officeDocument/2006/relationships/hyperlink" Target="https://ro.wikipedia.org/wiki/GameCube" TargetMode="External"/><Relationship Id="rId127" Type="http://schemas.openxmlformats.org/officeDocument/2006/relationships/hyperlink" Target="https://ro.wikipedia.org/wiki/Grand_Theft_Auto_III" TargetMode="External"/><Relationship Id="rId10" Type="http://schemas.openxmlformats.org/officeDocument/2006/relationships/image" Target="media/image2.png"/><Relationship Id="rId31" Type="http://schemas.openxmlformats.org/officeDocument/2006/relationships/hyperlink" Target="https://ro.wikipedia.org/w/index.php?title=Magnavox&amp;action=edit&amp;redlink=1" TargetMode="External"/><Relationship Id="rId44" Type="http://schemas.openxmlformats.org/officeDocument/2006/relationships/image" Target="media/image4.png"/><Relationship Id="rId52" Type="http://schemas.openxmlformats.org/officeDocument/2006/relationships/hyperlink" Target="https://ro.wikipedia.org/w/index.php?title=Caset%C4%83_(electronic%C4%83)&amp;action=edit&amp;redlink=1" TargetMode="External"/><Relationship Id="rId60" Type="http://schemas.openxmlformats.org/officeDocument/2006/relationships/hyperlink" Target="https://ro.wikipedia.org/w/index.php?title=Video_game_crash_of_1983&amp;action=edit&amp;redlink=1" TargetMode="External"/><Relationship Id="rId65" Type="http://schemas.openxmlformats.org/officeDocument/2006/relationships/hyperlink" Target="https://ro.wikipedia.org/wiki/Sega_Master_System" TargetMode="External"/><Relationship Id="rId73" Type="http://schemas.openxmlformats.org/officeDocument/2006/relationships/hyperlink" Target="https://ro.wikipedia.org/w/index.php?title=Sega_Game_Gear&amp;action=edit&amp;redlink=1" TargetMode="External"/><Relationship Id="rId78" Type="http://schemas.openxmlformats.org/officeDocument/2006/relationships/hyperlink" Target="https://ro.wikipedia.org/w/index.php?title=TurboGrafx_16&amp;action=edit&amp;redlink=1" TargetMode="External"/><Relationship Id="rId81" Type="http://schemas.openxmlformats.org/officeDocument/2006/relationships/hyperlink" Target="https://ro.wikipedia.org/wiki/Famicom" TargetMode="External"/><Relationship Id="rId86" Type="http://schemas.openxmlformats.org/officeDocument/2006/relationships/hyperlink" Target="https://ro.wikipedia.org/wiki/Neo-Geo" TargetMode="External"/><Relationship Id="rId94" Type="http://schemas.openxmlformats.org/officeDocument/2006/relationships/hyperlink" Target="https://ro.wikipedia.org/w/index.php?title=Bemani&amp;action=edit&amp;redlink=1" TargetMode="External"/><Relationship Id="rId99" Type="http://schemas.openxmlformats.org/officeDocument/2006/relationships/hyperlink" Target="https://ro.wikipedia.org/w/index.php?title=The_Legend_of_Zelda:_Ocarina_of_Time&amp;action=edit&amp;redlink=1" TargetMode="External"/><Relationship Id="rId101" Type="http://schemas.openxmlformats.org/officeDocument/2006/relationships/hyperlink" Target="https://ro.wikipedia.org/wiki/Sega_Dreamcast" TargetMode="External"/><Relationship Id="rId122" Type="http://schemas.openxmlformats.org/officeDocument/2006/relationships/hyperlink" Target="https://ro.wikipedia.org/wiki/Microsoft" TargetMode="External"/><Relationship Id="rId130" Type="http://schemas.openxmlformats.org/officeDocument/2006/relationships/hyperlink" Target="https://ro.wikipedia.org/wiki/PlayStation_3" TargetMode="External"/><Relationship Id="rId135" Type="http://schemas.openxmlformats.org/officeDocument/2006/relationships/hyperlink" Target="https://ro.wikipedia.org/wiki/Sony" TargetMode="External"/><Relationship Id="rId143" Type="http://schemas.openxmlformats.org/officeDocument/2006/relationships/hyperlink" Target="https://ro.wikipedia.org/wiki/MMORPG" TargetMode="External"/><Relationship Id="rId148" Type="http://schemas.openxmlformats.org/officeDocument/2006/relationships/hyperlink" Target="https://ro.wikipedia.org/wiki/Playstation_4" TargetMode="External"/><Relationship Id="rId151" Type="http://schemas.openxmlformats.org/officeDocument/2006/relationships/hyperlink" Target="https://ro.wikipedia.org/wiki/3D" TargetMode="External"/><Relationship Id="rId156" Type="http://schemas.openxmlformats.org/officeDocument/2006/relationships/hyperlink" Target="https://ro.wikipedia.org/wiki/Joc_video" TargetMode="External"/><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playtech.ro/wp-content/uploads/2010/08/Istoria-jocurilor-video6.png" TargetMode="External"/><Relationship Id="rId13" Type="http://schemas.openxmlformats.org/officeDocument/2006/relationships/hyperlink" Target="https://ro.wikipedia.org/wiki/Osciloscop" TargetMode="External"/><Relationship Id="rId18" Type="http://schemas.openxmlformats.org/officeDocument/2006/relationships/hyperlink" Target="https://ro.wikipedia.org/wiki/X_%C8%99i_0" TargetMode="External"/><Relationship Id="rId39" Type="http://schemas.openxmlformats.org/officeDocument/2006/relationships/hyperlink" Target="https://ro.wikipedia.org/w/index.php?title=Al_Alcorn&amp;action=edit&amp;redlink=1" TargetMode="External"/><Relationship Id="rId109" Type="http://schemas.openxmlformats.org/officeDocument/2006/relationships/hyperlink" Target="https://ro.wikipedia.org/wiki/1998_%C3%AEn_jocuri_video" TargetMode="External"/><Relationship Id="rId34" Type="http://schemas.openxmlformats.org/officeDocument/2006/relationships/hyperlink" Target="https://ro.wikipedia.org/w/index.php?title=Epoca_de_aur_a_jocurilor_Arcade&amp;action=edit&amp;redlink=1" TargetMode="External"/><Relationship Id="rId50" Type="http://schemas.openxmlformats.org/officeDocument/2006/relationships/hyperlink" Target="https://ro.wikipedia.org/w/index.php?title=Coleco_Telstar&amp;action=edit&amp;redlink=1" TargetMode="External"/><Relationship Id="rId55" Type="http://schemas.openxmlformats.org/officeDocument/2006/relationships/hyperlink" Target="https://ro.wikipedia.org/wiki/Atari_2600" TargetMode="External"/><Relationship Id="rId76" Type="http://schemas.openxmlformats.org/officeDocument/2006/relationships/hyperlink" Target="https://ro.wikipedia.org/wiki/Sega_Genesis" TargetMode="External"/><Relationship Id="rId97" Type="http://schemas.openxmlformats.org/officeDocument/2006/relationships/hyperlink" Target="https://ro.wikipedia.org/wiki/Nintendo_64" TargetMode="External"/><Relationship Id="rId104" Type="http://schemas.openxmlformats.org/officeDocument/2006/relationships/hyperlink" Target="https://ro.wikipedia.org/wiki/2000" TargetMode="External"/><Relationship Id="rId120" Type="http://schemas.openxmlformats.org/officeDocument/2006/relationships/hyperlink" Target="https://ro.wikipedia.org/wiki/Game_Boy_Advance" TargetMode="External"/><Relationship Id="rId125" Type="http://schemas.openxmlformats.org/officeDocument/2006/relationships/hyperlink" Target="https://ro.wikipedia.org/wiki/Sega" TargetMode="External"/><Relationship Id="rId141" Type="http://schemas.openxmlformats.org/officeDocument/2006/relationships/hyperlink" Target="https://ro.wikipedia.org/wiki/Assassin%27s_Creed" TargetMode="External"/><Relationship Id="rId146" Type="http://schemas.openxmlformats.org/officeDocument/2006/relationships/image" Target="media/image10.png"/><Relationship Id="rId7" Type="http://schemas.openxmlformats.org/officeDocument/2006/relationships/endnotes" Target="endnotes.xml"/><Relationship Id="rId71" Type="http://schemas.openxmlformats.org/officeDocument/2006/relationships/hyperlink" Target="https://ro.wikipedia.org/wiki/Tetris" TargetMode="External"/><Relationship Id="rId92" Type="http://schemas.openxmlformats.org/officeDocument/2006/relationships/hyperlink" Target="https://ro.wikipedia.org/w/index.php?title=Dance_Dance_Revolution&amp;action=edit&amp;redlink=1" TargetMode="External"/><Relationship Id="rId16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hyperlink" Target="https://ro.wikipedia.org/wiki/1967" TargetMode="External"/><Relationship Id="rId24" Type="http://schemas.openxmlformats.org/officeDocument/2006/relationships/hyperlink" Target="https://ro.wikipedia.org/wiki/Spacewar!" TargetMode="External"/><Relationship Id="rId40" Type="http://schemas.openxmlformats.org/officeDocument/2006/relationships/hyperlink" Target="https://ro.wikipedia.org/w/index.php?title=Joc_de_curse&amp;action=edit&amp;redlink=1" TargetMode="External"/><Relationship Id="rId45" Type="http://schemas.openxmlformats.org/officeDocument/2006/relationships/hyperlink" Target="https://ro.wikipedia.org/wiki/Consol%C4%83_de_jocuri" TargetMode="External"/><Relationship Id="rId66" Type="http://schemas.openxmlformats.org/officeDocument/2006/relationships/hyperlink" Target="https://ro.wikipedia.org/w/index.php?title=Mario_Bros.&amp;action=edit&amp;redlink=1" TargetMode="External"/><Relationship Id="rId87" Type="http://schemas.openxmlformats.org/officeDocument/2006/relationships/hyperlink" Target="https://ro.wikipedia.org/w/index.php?title=SNK&amp;action=edit&amp;redlink=1" TargetMode="External"/><Relationship Id="rId110" Type="http://schemas.openxmlformats.org/officeDocument/2006/relationships/hyperlink" Target="https://ro.wikipedia.org/wiki/Dreamcast" TargetMode="External"/><Relationship Id="rId115" Type="http://schemas.openxmlformats.org/officeDocument/2006/relationships/hyperlink" Target="https://ro.wikipedia.org/w/index.php?title=Emulator&amp;action=edit&amp;redlink=1" TargetMode="External"/><Relationship Id="rId131" Type="http://schemas.openxmlformats.org/officeDocument/2006/relationships/hyperlink" Target="https://ro.wikipedia.org/wiki/Linux" TargetMode="External"/><Relationship Id="rId136" Type="http://schemas.openxmlformats.org/officeDocument/2006/relationships/hyperlink" Target="https://ro.wikipedia.org/wiki/PlayStation_Portable" TargetMode="External"/><Relationship Id="rId157" Type="http://schemas.openxmlformats.org/officeDocument/2006/relationships/hyperlink" Target="https://ro.wikipedia.org/wiki/Istoria_consolelor_de_jocuri_(prima_genera%C8%9Bie)" TargetMode="External"/><Relationship Id="rId61" Type="http://schemas.openxmlformats.org/officeDocument/2006/relationships/hyperlink" Target="https://ro.wikipedia.org/w/index.php?title=Atari&amp;action=edit&amp;redlink=1" TargetMode="External"/><Relationship Id="rId82" Type="http://schemas.openxmlformats.org/officeDocument/2006/relationships/hyperlink" Target="https://ro.wikipedia.org/w/index.php?title=Sega_Mega_Drive/Sega_Genesis&amp;action=edit&amp;redlink=1" TargetMode="External"/><Relationship Id="rId152" Type="http://schemas.openxmlformats.org/officeDocument/2006/relationships/hyperlink" Target="https://ro.wikipedia.org/wiki/PlayStation_Vita" TargetMode="External"/><Relationship Id="rId19" Type="http://schemas.openxmlformats.org/officeDocument/2006/relationships/hyperlink" Target="https://ro.wikipedia.org/wiki/Noughts_and_Crosses" TargetMode="External"/><Relationship Id="rId14" Type="http://schemas.openxmlformats.org/officeDocument/2006/relationships/hyperlink" Target="https://ro.wikipedia.org/wiki/EDSAC" TargetMode="External"/><Relationship Id="rId30" Type="http://schemas.openxmlformats.org/officeDocument/2006/relationships/hyperlink" Target="https://ro.wikipedia.org/wiki/Pong" TargetMode="External"/><Relationship Id="rId35" Type="http://schemas.openxmlformats.org/officeDocument/2006/relationships/hyperlink" Target="https://ro.wikipedia.org/wiki/Computer_Space" TargetMode="External"/><Relationship Id="rId56" Type="http://schemas.openxmlformats.org/officeDocument/2006/relationships/hyperlink" Target="https://ro.wikipedia.org/w/index.php?title=Intellivision&amp;action=edit&amp;redlink=1" TargetMode="External"/><Relationship Id="rId77" Type="http://schemas.openxmlformats.org/officeDocument/2006/relationships/hyperlink" Target="https://ro.wikipedia.org/wiki/Super_Nintendo_Entertainment_System" TargetMode="External"/><Relationship Id="rId100" Type="http://schemas.openxmlformats.org/officeDocument/2006/relationships/hyperlink" Target="https://ro.wikipedia.org/wiki/1998" TargetMode="External"/><Relationship Id="rId105" Type="http://schemas.openxmlformats.org/officeDocument/2006/relationships/hyperlink" Target="https://ro.wikipedia.org/wiki/2001" TargetMode="External"/><Relationship Id="rId126" Type="http://schemas.openxmlformats.org/officeDocument/2006/relationships/hyperlink" Target="https://ro.wikipedia.org/w/index.php?title=Software_homebrew&amp;action=edit&amp;redlink=1" TargetMode="External"/><Relationship Id="rId147" Type="http://schemas.openxmlformats.org/officeDocument/2006/relationships/hyperlink" Target="https://ro.wikipedia.org/wiki/Wii_U" TargetMode="External"/><Relationship Id="rId8" Type="http://schemas.openxmlformats.org/officeDocument/2006/relationships/image" Target="media/image1.jpeg"/><Relationship Id="rId51" Type="http://schemas.openxmlformats.org/officeDocument/2006/relationships/hyperlink" Target="https://ro.wikipedia.org/w/index.php?title=Cod_ma%C8%99in%C4%83&amp;action=edit&amp;redlink=1" TargetMode="External"/><Relationship Id="rId72" Type="http://schemas.openxmlformats.org/officeDocument/2006/relationships/hyperlink" Target="https://ro.wikipedia.org/w/index.php?title=Joc_de_puzzle&amp;action=edit&amp;redlink=1" TargetMode="External"/><Relationship Id="rId93" Type="http://schemas.openxmlformats.org/officeDocument/2006/relationships/hyperlink" Target="https://ro.wikipedia.org/w/index.php?title=Beatmania&amp;action=edit&amp;redlink=1" TargetMode="External"/><Relationship Id="rId98" Type="http://schemas.openxmlformats.org/officeDocument/2006/relationships/hyperlink" Target="https://ro.wikipedia.org/wiki/First_Person_Shooter" TargetMode="External"/><Relationship Id="rId121" Type="http://schemas.openxmlformats.org/officeDocument/2006/relationships/image" Target="media/image8.jpeg"/><Relationship Id="rId142" Type="http://schemas.openxmlformats.org/officeDocument/2006/relationships/hyperlink" Target="https://ro.wikipedia.org/wiki/God_of_War_(serie_de_jocuri_video)" TargetMode="External"/><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ro.wikipedia.org/w/index.php?title=Joc_de_simulare&amp;action=edit&amp;redlink=1" TargetMode="External"/><Relationship Id="rId46" Type="http://schemas.openxmlformats.org/officeDocument/2006/relationships/hyperlink" Target="https://ro.wikipedia.org/wiki/Magnavox_Odyssey" TargetMode="External"/><Relationship Id="rId67" Type="http://schemas.openxmlformats.org/officeDocument/2006/relationships/hyperlink" Target="https://ro.wikipedia.org/wiki/Wario" TargetMode="External"/><Relationship Id="rId116" Type="http://schemas.openxmlformats.org/officeDocument/2006/relationships/hyperlink" Target="https://ro.wikipedia.org/w/index.php?title=Bleem&amp;action=edit&amp;redlink=1" TargetMode="External"/><Relationship Id="rId137" Type="http://schemas.openxmlformats.org/officeDocument/2006/relationships/hyperlink" Target="https://ro.wikipedia.org/w/index.php?title=PSP_Go&amp;action=edit&amp;redlink=1" TargetMode="External"/><Relationship Id="rId158" Type="http://schemas.openxmlformats.org/officeDocument/2006/relationships/hyperlink" Target="https://ro.wikipedia.org/wiki/Istoria_consolelor_de_jocuri_(a_doua_genera%C8%9Bie)" TargetMode="External"/><Relationship Id="rId20" Type="http://schemas.openxmlformats.org/officeDocument/2006/relationships/hyperlink" Target="https://ro.wikipedia.org/w/index.php?title=William_Higinbotham&amp;action=edit&amp;redlink=1" TargetMode="External"/><Relationship Id="rId41" Type="http://schemas.openxmlformats.org/officeDocument/2006/relationships/hyperlink" Target="https://ro.wikipedia.org/w/index.php?title=Ping-pong&amp;action=edit&amp;redlink=1" TargetMode="External"/><Relationship Id="rId62" Type="http://schemas.openxmlformats.org/officeDocument/2006/relationships/image" Target="media/image6.png"/><Relationship Id="rId83" Type="http://schemas.openxmlformats.org/officeDocument/2006/relationships/hyperlink" Target="https://ro.wikipedia.org/w/index.php?title=Super_Famicom&amp;action=edit&amp;redlink=1" TargetMode="External"/><Relationship Id="rId88" Type="http://schemas.openxmlformats.org/officeDocument/2006/relationships/hyperlink" Target="https://ro.wikipedia.org/wiki/Sega_Saturn" TargetMode="External"/><Relationship Id="rId111" Type="http://schemas.openxmlformats.org/officeDocument/2006/relationships/hyperlink" Target="https://ro.wikipedia.org/w/index.php?title=Dance_Dance_Revolution&amp;action=edit&amp;redlink=1" TargetMode="External"/><Relationship Id="rId132" Type="http://schemas.openxmlformats.org/officeDocument/2006/relationships/hyperlink" Target="https://ro.wikipedia.org/w/index.php?title=Emularea&amp;action=edit&amp;redlink=1" TargetMode="External"/><Relationship Id="rId153" Type="http://schemas.openxmlformats.org/officeDocument/2006/relationships/hyperlink" Target="https://ro.wikipedia.org/wiki/Andro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CE63C47-D954-4327-B1F8-F1F7E0C83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11</Pages>
  <Words>4986</Words>
  <Characters>28426</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Rad Marius Bogdan</cp:lastModifiedBy>
  <cp:revision>14</cp:revision>
  <dcterms:created xsi:type="dcterms:W3CDTF">2016-02-15T14:52:00Z</dcterms:created>
  <dcterms:modified xsi:type="dcterms:W3CDTF">2016-02-15T21:34:00Z</dcterms:modified>
</cp:coreProperties>
</file>